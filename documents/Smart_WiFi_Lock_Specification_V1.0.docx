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DD0B67" w:rsidRDefault="00DD0B67">
      <w:r>
        <w:rPr>
          <w:lang w:eastAsia="zh-HK"/>
        </w:rPr>
        <w:tab/>
      </w:r>
      <w:r>
        <w:rPr>
          <w:lang w:eastAsia="zh-HK"/>
        </w:rPr>
        <w:tab/>
      </w:r>
      <w:r>
        <w:rPr>
          <w:lang w:eastAsia="zh-HK"/>
        </w:rPr>
        <w:tab/>
      </w:r>
    </w:p>
    <w:p w:rsidR="00DD0B67" w:rsidRDefault="00DD0B67">
      <w:pPr>
        <w:rPr>
          <w:lang w:eastAsia="zh-HK"/>
        </w:rPr>
      </w:pPr>
    </w:p>
    <w:p w:rsidR="00DD0B67" w:rsidRDefault="00DD0B67">
      <w:pPr>
        <w:rPr>
          <w:lang w:eastAsia="zh-HK"/>
        </w:rPr>
      </w:pPr>
    </w:p>
    <w:p w:rsidR="00DD0B67" w:rsidRDefault="00DD0B67">
      <w:pPr>
        <w:rPr>
          <w:lang w:eastAsia="zh-HK"/>
        </w:rPr>
      </w:pPr>
    </w:p>
    <w:p w:rsidR="00DD0B67" w:rsidRDefault="00DD0B67">
      <w:pPr>
        <w:rPr>
          <w:lang w:eastAsia="zh-HK"/>
        </w:rPr>
      </w:pPr>
    </w:p>
    <w:p w:rsidR="00DD0B67" w:rsidRDefault="00DD0B67">
      <w:pPr>
        <w:rPr>
          <w:lang w:eastAsia="zh-HK"/>
        </w:rPr>
      </w:pPr>
    </w:p>
    <w:p w:rsidR="00DD0B67" w:rsidRDefault="00DD0B67">
      <w:pPr>
        <w:rPr>
          <w:lang w:eastAsia="zh-HK"/>
        </w:rPr>
      </w:pPr>
    </w:p>
    <w:p w:rsidR="00DD0B67" w:rsidRDefault="00DD0B67">
      <w:pPr>
        <w:rPr>
          <w:rFonts w:ascii="Arial" w:hAnsi="Arial" w:cs="Arial"/>
          <w:lang w:eastAsia="zh-HK"/>
        </w:rPr>
      </w:pPr>
    </w:p>
    <w:p w:rsidR="00DD0B67" w:rsidRDefault="00DD0B67">
      <w:pPr>
        <w:rPr>
          <w:rFonts w:ascii="Arial" w:hAnsi="Arial" w:cs="Arial"/>
          <w:lang w:eastAsia="zh-HK"/>
        </w:rPr>
      </w:pPr>
    </w:p>
    <w:p w:rsidR="00DD0B67" w:rsidRDefault="00DD0B67">
      <w:pPr>
        <w:rPr>
          <w:rFonts w:ascii="Arial" w:hAnsi="Arial" w:cs="Arial"/>
          <w:lang w:eastAsia="zh-HK"/>
        </w:rPr>
      </w:pPr>
    </w:p>
    <w:p w:rsidR="00DD0B67" w:rsidRDefault="00DD0B67">
      <w:pPr>
        <w:jc w:val="center"/>
      </w:pPr>
      <w:r>
        <w:rPr>
          <w:rFonts w:ascii="Arial" w:hAnsi="Arial" w:cs="Arial"/>
          <w:sz w:val="40"/>
          <w:szCs w:val="40"/>
          <w:lang w:eastAsia="zh-HK"/>
        </w:rPr>
        <w:t>Customer Requirement Specification</w:t>
      </w:r>
      <w:r>
        <w:rPr>
          <w:rFonts w:ascii="Arial" w:hAnsi="Arial" w:cs="Arial"/>
          <w:sz w:val="40"/>
          <w:szCs w:val="40"/>
          <w:lang w:eastAsia="zh-HK"/>
        </w:rPr>
        <w:tab/>
      </w:r>
    </w:p>
    <w:p w:rsidR="00DD0B67" w:rsidRDefault="00DD0B67">
      <w:pPr>
        <w:jc w:val="center"/>
        <w:rPr>
          <w:rFonts w:ascii="Arial" w:hAnsi="Arial" w:cs="Arial"/>
          <w:lang w:eastAsia="zh-HK"/>
        </w:rPr>
      </w:pPr>
    </w:p>
    <w:p w:rsidR="00DD0B67" w:rsidRDefault="00A874E8">
      <w:pPr>
        <w:jc w:val="center"/>
      </w:pPr>
      <w:r>
        <w:rPr>
          <w:rFonts w:ascii="Arial" w:eastAsia="宋体" w:hAnsi="Arial" w:cs="Arial" w:hint="eastAsia"/>
          <w:sz w:val="28"/>
          <w:szCs w:val="28"/>
          <w:lang w:eastAsia="zh-CN"/>
        </w:rPr>
        <w:t xml:space="preserve">Smart </w:t>
      </w:r>
      <w:r w:rsidR="00F35C46">
        <w:rPr>
          <w:rFonts w:ascii="Arial" w:eastAsia="宋体" w:hAnsi="Arial" w:cs="Arial" w:hint="eastAsia"/>
          <w:sz w:val="28"/>
          <w:szCs w:val="28"/>
          <w:lang w:eastAsia="zh-CN"/>
        </w:rPr>
        <w:t>Wi-Fi Lock</w:t>
      </w:r>
      <w:r w:rsidR="00DD0B67">
        <w:rPr>
          <w:rFonts w:ascii="Arial" w:hAnsi="Arial" w:cs="Arial"/>
          <w:sz w:val="28"/>
          <w:szCs w:val="28"/>
          <w:lang w:eastAsia="zh-HK"/>
        </w:rPr>
        <w:t xml:space="preserve"> Specification</w:t>
      </w:r>
    </w:p>
    <w:p w:rsidR="00DD0B67" w:rsidRDefault="00DD0B67">
      <w:pPr>
        <w:jc w:val="center"/>
        <w:rPr>
          <w:rFonts w:ascii="Arial" w:hAnsi="Arial" w:cs="Arial"/>
          <w:sz w:val="28"/>
          <w:szCs w:val="28"/>
          <w:lang w:eastAsia="zh-HK"/>
        </w:rPr>
      </w:pPr>
    </w:p>
    <w:p w:rsidR="00DD0B67" w:rsidRPr="00D94FE7" w:rsidRDefault="00FB6CC9">
      <w:pPr>
        <w:jc w:val="center"/>
        <w:rPr>
          <w:rFonts w:eastAsiaTheme="minorEastAsia"/>
          <w:lang w:eastAsia="zh-CN"/>
        </w:rPr>
      </w:pPr>
      <w:r>
        <w:rPr>
          <w:rFonts w:ascii="Arial" w:hAnsi="Arial" w:cs="Arial"/>
          <w:lang w:eastAsia="zh-HK"/>
        </w:rPr>
        <w:t>Ver 1.</w:t>
      </w:r>
      <w:r w:rsidR="00F35C46">
        <w:rPr>
          <w:rFonts w:ascii="Arial" w:eastAsiaTheme="minorEastAsia" w:hAnsi="Arial" w:cs="Arial" w:hint="eastAsia"/>
          <w:lang w:eastAsia="zh-CN"/>
        </w:rPr>
        <w:t>0</w:t>
      </w:r>
    </w:p>
    <w:p w:rsidR="00DD0B67" w:rsidRDefault="00DD0B67">
      <w:pPr>
        <w:rPr>
          <w:rFonts w:ascii="Arial" w:hAnsi="Arial" w:cs="Arial"/>
          <w:szCs w:val="24"/>
          <w:lang w:eastAsia="zh-HK"/>
        </w:rPr>
      </w:pPr>
    </w:p>
    <w:p w:rsidR="00DD0B67" w:rsidRDefault="00DD0B67">
      <w:pPr>
        <w:rPr>
          <w:rFonts w:ascii="Arial" w:hAnsi="Arial" w:cs="Arial"/>
          <w:szCs w:val="24"/>
          <w:lang w:eastAsia="zh-HK"/>
        </w:rPr>
      </w:pPr>
    </w:p>
    <w:p w:rsidR="00DD0B67" w:rsidRDefault="00AA677A">
      <w:pPr>
        <w:jc w:val="center"/>
      </w:pPr>
      <w:r>
        <w:rPr>
          <w:rFonts w:eastAsia="宋体" w:hint="eastAsia"/>
          <w:lang w:eastAsia="zh-CN"/>
        </w:rPr>
        <w:t>30</w:t>
      </w:r>
      <w:r w:rsidR="00DD0B67">
        <w:rPr>
          <w:lang w:eastAsia="zh-HK"/>
        </w:rPr>
        <w:t xml:space="preserve"> </w:t>
      </w:r>
      <w:r w:rsidR="00767501">
        <w:rPr>
          <w:rFonts w:eastAsia="宋体" w:hint="eastAsia"/>
          <w:lang w:eastAsia="zh-CN"/>
        </w:rPr>
        <w:t>November</w:t>
      </w:r>
      <w:r w:rsidR="00DD0B67">
        <w:rPr>
          <w:lang w:eastAsia="zh-HK"/>
        </w:rPr>
        <w:t>, 2017</w:t>
      </w:r>
    </w:p>
    <w:p w:rsidR="00DD0B67" w:rsidRDefault="00DD0B67">
      <w:pPr>
        <w:rPr>
          <w:rFonts w:ascii="Arial" w:hAnsi="Arial" w:cs="Arial"/>
          <w:szCs w:val="24"/>
          <w:lang w:eastAsia="zh-HK"/>
        </w:rPr>
      </w:pPr>
    </w:p>
    <w:p w:rsidR="00DD0B67" w:rsidRDefault="00DD0B67">
      <w:pPr>
        <w:rPr>
          <w:rFonts w:ascii="Arial" w:hAnsi="Arial" w:cs="Arial"/>
          <w:szCs w:val="24"/>
          <w:lang w:eastAsia="zh-HK"/>
        </w:rPr>
      </w:pPr>
    </w:p>
    <w:p w:rsidR="00DD0B67" w:rsidRDefault="00DD0B67">
      <w:pPr>
        <w:rPr>
          <w:rFonts w:ascii="Arial" w:hAnsi="Arial" w:cs="Arial"/>
          <w:szCs w:val="24"/>
          <w:lang w:eastAsia="zh-HK"/>
        </w:rPr>
      </w:pPr>
    </w:p>
    <w:p w:rsidR="00DD0B67" w:rsidRDefault="00DD0B67">
      <w:pPr>
        <w:rPr>
          <w:rFonts w:ascii="Arial" w:hAnsi="Arial" w:cs="Arial"/>
          <w:szCs w:val="24"/>
          <w:lang w:eastAsia="zh-HK"/>
        </w:rPr>
      </w:pPr>
    </w:p>
    <w:p w:rsidR="00DD0B67" w:rsidRDefault="00DD0B67">
      <w:pPr>
        <w:rPr>
          <w:rFonts w:ascii="Arial" w:hAnsi="Arial" w:cs="Arial"/>
          <w:szCs w:val="24"/>
          <w:lang w:eastAsia="zh-HK"/>
        </w:rPr>
      </w:pPr>
    </w:p>
    <w:p w:rsidR="00DD0B67" w:rsidRDefault="00DD0B67">
      <w:pPr>
        <w:rPr>
          <w:rFonts w:ascii="Arial" w:hAnsi="Arial" w:cs="Arial"/>
          <w:szCs w:val="24"/>
          <w:lang w:eastAsia="zh-HK"/>
        </w:rPr>
      </w:pPr>
    </w:p>
    <w:p w:rsidR="00DD0B67" w:rsidRDefault="00DD0B67">
      <w:pPr>
        <w:rPr>
          <w:rFonts w:ascii="Arial" w:hAnsi="Arial" w:cs="Arial"/>
          <w:szCs w:val="24"/>
          <w:lang w:eastAsia="zh-HK"/>
        </w:rPr>
      </w:pPr>
    </w:p>
    <w:p w:rsidR="00DD0B67" w:rsidRDefault="00DD0B67">
      <w:pPr>
        <w:rPr>
          <w:rFonts w:ascii="Arial" w:hAnsi="Arial" w:cs="Arial"/>
          <w:szCs w:val="24"/>
          <w:lang w:eastAsia="zh-HK"/>
        </w:rPr>
      </w:pPr>
    </w:p>
    <w:p w:rsidR="00DD0B67" w:rsidRDefault="00DD0B67">
      <w:pPr>
        <w:rPr>
          <w:rFonts w:ascii="Arial" w:hAnsi="Arial" w:cs="Arial"/>
          <w:szCs w:val="24"/>
          <w:lang w:eastAsia="zh-HK"/>
        </w:rPr>
      </w:pPr>
    </w:p>
    <w:p w:rsidR="00DD0B67" w:rsidRDefault="00DD0B67">
      <w:pPr>
        <w:rPr>
          <w:rFonts w:ascii="Arial" w:hAnsi="Arial" w:cs="Arial"/>
          <w:szCs w:val="24"/>
          <w:lang w:eastAsia="zh-HK"/>
        </w:rPr>
      </w:pPr>
    </w:p>
    <w:p w:rsidR="00DD0B67" w:rsidRDefault="00DD0B67">
      <w:pPr>
        <w:rPr>
          <w:rFonts w:ascii="Arial" w:hAnsi="Arial" w:cs="Arial"/>
          <w:szCs w:val="24"/>
          <w:lang w:eastAsia="zh-HK"/>
        </w:rPr>
      </w:pPr>
    </w:p>
    <w:p w:rsidR="00DD0B67" w:rsidRDefault="00DD0B67">
      <w:pPr>
        <w:rPr>
          <w:rFonts w:ascii="Arial" w:hAnsi="Arial" w:cs="Arial"/>
          <w:szCs w:val="24"/>
          <w:lang w:eastAsia="zh-HK"/>
        </w:rPr>
      </w:pPr>
    </w:p>
    <w:p w:rsidR="00DD0B67" w:rsidRDefault="00DD0B67">
      <w:pPr>
        <w:rPr>
          <w:rFonts w:ascii="Arial" w:hAnsi="Arial" w:cs="Arial"/>
          <w:szCs w:val="24"/>
          <w:lang w:eastAsia="zh-HK"/>
        </w:rPr>
      </w:pPr>
    </w:p>
    <w:p w:rsidR="00DD0B67" w:rsidRDefault="00DD0B67">
      <w:pPr>
        <w:rPr>
          <w:rFonts w:ascii="Arial" w:hAnsi="Arial" w:cs="Arial"/>
          <w:szCs w:val="24"/>
          <w:lang w:eastAsia="zh-HK"/>
        </w:rPr>
      </w:pPr>
    </w:p>
    <w:p w:rsidR="00DD0B67" w:rsidRDefault="00DD0B67">
      <w:pPr>
        <w:rPr>
          <w:rFonts w:ascii="Arial" w:hAnsi="Arial" w:cs="Arial"/>
          <w:szCs w:val="24"/>
          <w:lang w:eastAsia="zh-HK"/>
        </w:rPr>
      </w:pPr>
    </w:p>
    <w:p w:rsidR="00DD0B67" w:rsidRDefault="00DD0B67">
      <w:pPr>
        <w:rPr>
          <w:rFonts w:ascii="Arial" w:hAnsi="Arial" w:cs="Arial"/>
          <w:szCs w:val="24"/>
          <w:lang w:eastAsia="zh-HK"/>
        </w:rPr>
      </w:pPr>
    </w:p>
    <w:p w:rsidR="00DD0B67" w:rsidRDefault="00DD0B67">
      <w:pPr>
        <w:rPr>
          <w:rFonts w:ascii="Arial" w:hAnsi="Arial" w:cs="Arial"/>
          <w:szCs w:val="24"/>
          <w:lang w:eastAsia="zh-HK"/>
        </w:rPr>
      </w:pPr>
    </w:p>
    <w:p w:rsidR="00DD0B67" w:rsidRDefault="00DD0B67">
      <w:pPr>
        <w:rPr>
          <w:rFonts w:ascii="Arial" w:hAnsi="Arial" w:cs="Arial"/>
          <w:szCs w:val="24"/>
          <w:lang w:eastAsia="zh-HK"/>
        </w:rPr>
      </w:pPr>
    </w:p>
    <w:p w:rsidR="00DD0B67" w:rsidRDefault="00DD0B67">
      <w:pPr>
        <w:rPr>
          <w:rFonts w:ascii="Arial" w:hAnsi="Arial" w:cs="Arial"/>
          <w:szCs w:val="24"/>
          <w:lang w:eastAsia="zh-HK"/>
        </w:rPr>
      </w:pPr>
    </w:p>
    <w:p w:rsidR="00DD0B67" w:rsidRDefault="00DD0B67">
      <w:pPr>
        <w:rPr>
          <w:rFonts w:ascii="Arial" w:hAnsi="Arial" w:cs="Arial"/>
          <w:szCs w:val="24"/>
          <w:lang w:eastAsia="zh-HK"/>
        </w:rPr>
      </w:pPr>
    </w:p>
    <w:p w:rsidR="00DD0B67" w:rsidRDefault="00DD0B67">
      <w:pPr>
        <w:rPr>
          <w:rFonts w:ascii="Arial" w:hAnsi="Arial" w:cs="Arial"/>
          <w:szCs w:val="24"/>
          <w:lang w:eastAsia="zh-HK"/>
        </w:rPr>
      </w:pPr>
    </w:p>
    <w:p w:rsidR="00DD0B67" w:rsidRDefault="00DD0B67">
      <w:r>
        <w:rPr>
          <w:rFonts w:ascii="Arial" w:hAnsi="Arial" w:cs="Arial"/>
          <w:szCs w:val="24"/>
          <w:lang w:eastAsia="zh-HK"/>
        </w:rPr>
        <w:t>Document History</w:t>
      </w:r>
    </w:p>
    <w:p w:rsidR="00DD0B67" w:rsidRDefault="00DD0B67">
      <w:pPr>
        <w:rPr>
          <w:rFonts w:ascii="Arial" w:hAnsi="Arial" w:cs="Arial"/>
          <w:szCs w:val="24"/>
          <w:lang w:eastAsia="zh-HK"/>
        </w:rPr>
      </w:pPr>
    </w:p>
    <w:tbl>
      <w:tblPr>
        <w:tblW w:w="0" w:type="auto"/>
        <w:tblLayout w:type="fixed"/>
        <w:tblCellMar>
          <w:left w:w="113" w:type="dxa"/>
        </w:tblCellMar>
        <w:tblLook w:val="0000" w:firstRow="0" w:lastRow="0" w:firstColumn="0" w:lastColumn="0" w:noHBand="0" w:noVBand="0"/>
      </w:tblPr>
      <w:tblGrid>
        <w:gridCol w:w="1525"/>
        <w:gridCol w:w="1017"/>
        <w:gridCol w:w="1682"/>
        <w:gridCol w:w="4901"/>
      </w:tblGrid>
      <w:tr w:rsidR="00DD0B67"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D0B67" w:rsidRPr="00666F75" w:rsidRDefault="00DD0B67">
            <w:pPr>
              <w:rPr>
                <w:rFonts w:asciiTheme="minorHAnsi" w:hAnsiTheme="minorHAnsi"/>
                <w:szCs w:val="24"/>
              </w:rPr>
            </w:pPr>
            <w:r w:rsidRPr="00666F75">
              <w:rPr>
                <w:rFonts w:asciiTheme="minorHAnsi" w:hAnsiTheme="minorHAnsi" w:cs="Arial"/>
                <w:szCs w:val="24"/>
                <w:lang w:eastAsia="zh-HK"/>
              </w:rPr>
              <w:t>Date</w:t>
            </w:r>
          </w:p>
        </w:tc>
        <w:tc>
          <w:tcPr>
            <w:tcW w:w="10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D0B67" w:rsidRPr="00666F75" w:rsidRDefault="00DD0B67">
            <w:pPr>
              <w:rPr>
                <w:rFonts w:asciiTheme="minorHAnsi" w:hAnsiTheme="minorHAnsi"/>
                <w:szCs w:val="24"/>
              </w:rPr>
            </w:pPr>
            <w:r w:rsidRPr="00666F75">
              <w:rPr>
                <w:rFonts w:asciiTheme="minorHAnsi" w:hAnsiTheme="minorHAnsi" w:cs="Arial"/>
                <w:szCs w:val="24"/>
                <w:lang w:eastAsia="zh-HK"/>
              </w:rPr>
              <w:t>Version</w:t>
            </w:r>
          </w:p>
        </w:tc>
        <w:tc>
          <w:tcPr>
            <w:tcW w:w="16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D0B67" w:rsidRPr="00666F75" w:rsidRDefault="00DD0B67">
            <w:pPr>
              <w:rPr>
                <w:rFonts w:asciiTheme="minorHAnsi" w:hAnsiTheme="minorHAnsi"/>
                <w:szCs w:val="24"/>
              </w:rPr>
            </w:pPr>
            <w:r w:rsidRPr="00666F75">
              <w:rPr>
                <w:rFonts w:asciiTheme="minorHAnsi" w:hAnsiTheme="minorHAnsi" w:cs="Arial"/>
                <w:szCs w:val="24"/>
                <w:lang w:eastAsia="zh-HK"/>
              </w:rPr>
              <w:t>Author</w:t>
            </w:r>
          </w:p>
        </w:tc>
        <w:tc>
          <w:tcPr>
            <w:tcW w:w="49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D0B67" w:rsidRPr="00E818F3" w:rsidRDefault="00DD0B67">
            <w:pPr>
              <w:rPr>
                <w:rFonts w:asciiTheme="minorHAnsi" w:eastAsiaTheme="minorEastAsia" w:hAnsiTheme="minorHAnsi"/>
                <w:szCs w:val="24"/>
                <w:lang w:eastAsia="zh-CN"/>
              </w:rPr>
            </w:pPr>
            <w:r w:rsidRPr="00666F75">
              <w:rPr>
                <w:rFonts w:asciiTheme="minorHAnsi" w:hAnsiTheme="minorHAnsi" w:cs="Arial"/>
                <w:szCs w:val="24"/>
                <w:lang w:eastAsia="zh-HK"/>
              </w:rPr>
              <w:t>Change</w:t>
            </w:r>
            <w:r w:rsidR="00E818F3">
              <w:rPr>
                <w:rFonts w:asciiTheme="minorHAnsi" w:eastAsiaTheme="minorEastAsia" w:hAnsiTheme="minorHAnsi" w:cs="Arial" w:hint="eastAsia"/>
                <w:szCs w:val="24"/>
                <w:lang w:eastAsia="zh-CN"/>
              </w:rPr>
              <w:t>s</w:t>
            </w:r>
          </w:p>
        </w:tc>
      </w:tr>
      <w:tr w:rsidR="00F407C3"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F407C3" w:rsidRPr="00666F75" w:rsidRDefault="00815588" w:rsidP="005874C4">
            <w:pPr>
              <w:rPr>
                <w:rFonts w:asciiTheme="minorHAnsi" w:hAnsiTheme="minorHAnsi" w:cs="Arial"/>
                <w:szCs w:val="24"/>
              </w:rPr>
            </w:pPr>
            <w:r w:rsidRPr="00666F75">
              <w:rPr>
                <w:rFonts w:asciiTheme="minorHAnsi" w:eastAsia="宋体" w:hAnsiTheme="minorHAnsi" w:cs="Arial"/>
                <w:szCs w:val="24"/>
                <w:lang w:eastAsia="zh-CN"/>
              </w:rPr>
              <w:t>30</w:t>
            </w:r>
            <w:r w:rsidR="00F407C3" w:rsidRPr="00666F75">
              <w:rPr>
                <w:rFonts w:asciiTheme="minorHAnsi" w:hAnsiTheme="minorHAnsi" w:cs="Arial"/>
                <w:szCs w:val="24"/>
                <w:lang w:eastAsia="zh-HK"/>
              </w:rPr>
              <w:t>/</w:t>
            </w:r>
            <w:r w:rsidR="00F407C3" w:rsidRPr="00666F75">
              <w:rPr>
                <w:rFonts w:asciiTheme="minorHAnsi" w:eastAsia="宋体" w:hAnsiTheme="minorHAnsi" w:cs="Arial"/>
                <w:szCs w:val="24"/>
                <w:lang w:eastAsia="zh-CN"/>
              </w:rPr>
              <w:t>11</w:t>
            </w:r>
            <w:r w:rsidR="00F407C3" w:rsidRPr="00666F75">
              <w:rPr>
                <w:rFonts w:asciiTheme="minorHAnsi" w:hAnsiTheme="minorHAnsi" w:cs="Arial"/>
                <w:szCs w:val="24"/>
                <w:lang w:eastAsia="zh-HK"/>
              </w:rPr>
              <w:t>/2017</w:t>
            </w:r>
          </w:p>
        </w:tc>
        <w:tc>
          <w:tcPr>
            <w:tcW w:w="10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F407C3" w:rsidRPr="00666F75" w:rsidRDefault="00F407C3" w:rsidP="005874C4">
            <w:pPr>
              <w:rPr>
                <w:rFonts w:asciiTheme="minorHAnsi" w:hAnsiTheme="minorHAnsi" w:cs="Arial"/>
                <w:szCs w:val="24"/>
              </w:rPr>
            </w:pPr>
            <w:r w:rsidRPr="00666F75">
              <w:rPr>
                <w:rFonts w:asciiTheme="minorHAnsi" w:hAnsiTheme="minorHAnsi" w:cs="Arial"/>
                <w:szCs w:val="24"/>
                <w:lang w:eastAsia="zh-HK"/>
              </w:rPr>
              <w:t>1.0</w:t>
            </w:r>
          </w:p>
        </w:tc>
        <w:tc>
          <w:tcPr>
            <w:tcW w:w="16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F407C3" w:rsidRPr="00666F75" w:rsidRDefault="00F407C3" w:rsidP="005874C4">
            <w:pPr>
              <w:rPr>
                <w:rFonts w:asciiTheme="minorHAnsi" w:eastAsia="宋体" w:hAnsiTheme="minorHAnsi" w:cs="Arial"/>
                <w:szCs w:val="24"/>
                <w:lang w:eastAsia="zh-CN"/>
              </w:rPr>
            </w:pPr>
            <w:r w:rsidRPr="00666F75">
              <w:rPr>
                <w:rFonts w:asciiTheme="minorHAnsi" w:eastAsia="宋体" w:hAnsiTheme="minorHAnsi" w:cs="Arial"/>
                <w:szCs w:val="24"/>
                <w:lang w:eastAsia="zh-CN"/>
              </w:rPr>
              <w:t>SUN Wentao</w:t>
            </w:r>
          </w:p>
        </w:tc>
        <w:tc>
          <w:tcPr>
            <w:tcW w:w="49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F407C3" w:rsidRPr="00666F75" w:rsidRDefault="00F407C3" w:rsidP="005874C4">
            <w:pPr>
              <w:rPr>
                <w:rFonts w:asciiTheme="minorHAnsi" w:hAnsiTheme="minorHAnsi" w:cs="Arial"/>
                <w:szCs w:val="24"/>
              </w:rPr>
            </w:pPr>
            <w:r w:rsidRPr="00666F75">
              <w:rPr>
                <w:rFonts w:asciiTheme="minorHAnsi" w:hAnsiTheme="minorHAnsi" w:cs="Arial"/>
                <w:szCs w:val="24"/>
                <w:lang w:eastAsia="zh-HK"/>
              </w:rPr>
              <w:t>Draft version for internal approve</w:t>
            </w:r>
          </w:p>
        </w:tc>
      </w:tr>
      <w:tr w:rsidR="00F407C3"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F407C3" w:rsidRPr="00666F75" w:rsidRDefault="00F407C3" w:rsidP="00DC6C5F">
            <w:pPr>
              <w:rPr>
                <w:rFonts w:ascii="Arial" w:hAnsi="Arial" w:cs="Arial"/>
                <w:szCs w:val="24"/>
              </w:rPr>
            </w:pPr>
          </w:p>
        </w:tc>
        <w:tc>
          <w:tcPr>
            <w:tcW w:w="10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F407C3" w:rsidRPr="00666F75" w:rsidRDefault="00F407C3" w:rsidP="00DC6C5F">
            <w:pPr>
              <w:rPr>
                <w:rFonts w:ascii="Arial" w:eastAsia="宋体" w:hAnsi="Arial" w:cs="Arial"/>
                <w:szCs w:val="24"/>
                <w:lang w:eastAsia="zh-CN"/>
              </w:rPr>
            </w:pPr>
          </w:p>
        </w:tc>
        <w:tc>
          <w:tcPr>
            <w:tcW w:w="16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F407C3" w:rsidRPr="00666F75" w:rsidRDefault="00F407C3" w:rsidP="00DC6C5F">
            <w:pPr>
              <w:rPr>
                <w:rFonts w:ascii="Arial" w:eastAsia="宋体" w:hAnsi="Arial" w:cs="Arial"/>
                <w:szCs w:val="24"/>
                <w:lang w:eastAsia="zh-CN"/>
              </w:rPr>
            </w:pPr>
          </w:p>
        </w:tc>
        <w:tc>
          <w:tcPr>
            <w:tcW w:w="49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F407C3" w:rsidRPr="00666F75" w:rsidRDefault="00F407C3" w:rsidP="00843F25">
            <w:pPr>
              <w:rPr>
                <w:rFonts w:ascii="Arial" w:eastAsia="宋体" w:hAnsi="Arial" w:cs="Arial"/>
                <w:szCs w:val="24"/>
                <w:lang w:eastAsia="zh-CN"/>
              </w:rPr>
            </w:pPr>
          </w:p>
        </w:tc>
      </w:tr>
      <w:tr w:rsidR="00F407C3"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F407C3" w:rsidRPr="00666F75" w:rsidRDefault="00F407C3" w:rsidP="00DC6C5F">
            <w:pPr>
              <w:rPr>
                <w:rFonts w:ascii="Arial" w:hAnsi="Arial" w:cs="Arial"/>
                <w:szCs w:val="24"/>
              </w:rPr>
            </w:pPr>
          </w:p>
        </w:tc>
        <w:tc>
          <w:tcPr>
            <w:tcW w:w="10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F407C3" w:rsidRPr="00666F75" w:rsidRDefault="00F407C3" w:rsidP="00DC6C5F">
            <w:pPr>
              <w:rPr>
                <w:rFonts w:ascii="Arial" w:eastAsia="宋体" w:hAnsi="Arial" w:cs="Arial"/>
                <w:szCs w:val="24"/>
                <w:lang w:eastAsia="zh-CN"/>
              </w:rPr>
            </w:pPr>
          </w:p>
        </w:tc>
        <w:tc>
          <w:tcPr>
            <w:tcW w:w="16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F407C3" w:rsidRPr="00666F75" w:rsidRDefault="00F407C3" w:rsidP="00DC6C5F">
            <w:pPr>
              <w:rPr>
                <w:rFonts w:ascii="Arial" w:eastAsia="宋体" w:hAnsi="Arial" w:cs="Arial"/>
                <w:szCs w:val="24"/>
                <w:lang w:eastAsia="zh-CN"/>
              </w:rPr>
            </w:pPr>
          </w:p>
        </w:tc>
        <w:tc>
          <w:tcPr>
            <w:tcW w:w="49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F407C3" w:rsidRPr="00666F75" w:rsidRDefault="00F407C3" w:rsidP="00DC6C5F">
            <w:pPr>
              <w:rPr>
                <w:rFonts w:ascii="Arial" w:eastAsia="宋体" w:hAnsi="Arial" w:cs="Arial"/>
                <w:szCs w:val="24"/>
                <w:lang w:eastAsia="zh-CN"/>
              </w:rPr>
            </w:pPr>
          </w:p>
        </w:tc>
      </w:tr>
      <w:tr w:rsidR="00F407C3">
        <w:tc>
          <w:tcPr>
            <w:tcW w:w="15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F407C3" w:rsidRPr="00666F75" w:rsidRDefault="00F407C3" w:rsidP="00DC6C5F">
            <w:pPr>
              <w:rPr>
                <w:rFonts w:ascii="Arial" w:hAnsi="Arial" w:cs="Arial"/>
                <w:szCs w:val="24"/>
              </w:rPr>
            </w:pPr>
          </w:p>
        </w:tc>
        <w:tc>
          <w:tcPr>
            <w:tcW w:w="10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F407C3" w:rsidRPr="00666F75" w:rsidRDefault="00F407C3" w:rsidP="00DC6C5F">
            <w:pPr>
              <w:rPr>
                <w:rFonts w:ascii="Arial" w:hAnsi="Arial" w:cs="Arial"/>
                <w:szCs w:val="24"/>
              </w:rPr>
            </w:pPr>
          </w:p>
        </w:tc>
        <w:tc>
          <w:tcPr>
            <w:tcW w:w="16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F407C3" w:rsidRPr="00666F75" w:rsidRDefault="00F407C3" w:rsidP="00DC6C5F">
            <w:pPr>
              <w:rPr>
                <w:rFonts w:ascii="Arial" w:eastAsia="宋体" w:hAnsi="Arial" w:cs="Arial"/>
                <w:szCs w:val="24"/>
                <w:lang w:eastAsia="zh-CN"/>
              </w:rPr>
            </w:pPr>
          </w:p>
        </w:tc>
        <w:tc>
          <w:tcPr>
            <w:tcW w:w="49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F407C3" w:rsidRPr="00666F75" w:rsidRDefault="00F407C3" w:rsidP="00DC6C5F">
            <w:pPr>
              <w:rPr>
                <w:rFonts w:ascii="Arial" w:hAnsi="Arial" w:cs="Arial"/>
                <w:szCs w:val="24"/>
              </w:rPr>
            </w:pPr>
          </w:p>
        </w:tc>
      </w:tr>
    </w:tbl>
    <w:p w:rsidR="00DD0B67" w:rsidRDefault="00DD0B67">
      <w:pPr>
        <w:rPr>
          <w:rFonts w:ascii="Arial" w:hAnsi="Arial" w:cs="Arial"/>
          <w:szCs w:val="24"/>
          <w:lang w:eastAsia="zh-HK"/>
        </w:rPr>
      </w:pPr>
    </w:p>
    <w:p w:rsidR="00DD0B67" w:rsidRDefault="00DD0B67">
      <w:pPr>
        <w:widowControl/>
        <w:rPr>
          <w:rFonts w:cs="Times New Roman"/>
          <w:b/>
          <w:kern w:val="0"/>
          <w:sz w:val="28"/>
          <w:szCs w:val="20"/>
          <w:lang w:val="en-GB" w:eastAsia="en-US"/>
        </w:rPr>
      </w:pPr>
    </w:p>
    <w:p w:rsidR="00DD0B67" w:rsidRDefault="00DD0B67">
      <w:pPr>
        <w:pStyle w:val="Heading0"/>
        <w:pageBreakBefore/>
      </w:pPr>
      <w:r>
        <w:rPr>
          <w:rFonts w:ascii="Calibri" w:hAnsi="Calibri"/>
        </w:rPr>
        <w:lastRenderedPageBreak/>
        <w:t>Table of Contents</w:t>
      </w:r>
    </w:p>
    <w:p w:rsidR="00DD0B67" w:rsidRDefault="00DD0B67">
      <w:pPr>
        <w:pStyle w:val="a8"/>
        <w:tabs>
          <w:tab w:val="clear" w:pos="4819"/>
          <w:tab w:val="clear" w:pos="9071"/>
        </w:tabs>
        <w:rPr>
          <w:rFonts w:ascii="Calibri" w:hAnsi="Calibri"/>
          <w:b/>
          <w:kern w:val="1"/>
          <w:sz w:val="28"/>
        </w:rPr>
      </w:pPr>
      <w:bookmarkStart w:id="0" w:name="_Ref164671300"/>
      <w:bookmarkStart w:id="1" w:name="_Ref164671299"/>
      <w:bookmarkStart w:id="2" w:name="_Toc77502598"/>
    </w:p>
    <w:p w:rsidR="00DD0B67" w:rsidRDefault="00DD0B67">
      <w:pPr>
        <w:pStyle w:val="1"/>
        <w:pageBreakBefore/>
        <w:numPr>
          <w:ilvl w:val="0"/>
          <w:numId w:val="1"/>
        </w:numPr>
        <w:ind w:left="431" w:hanging="431"/>
      </w:pPr>
      <w:bookmarkStart w:id="3" w:name="_Toc493578997"/>
      <w:r>
        <w:rPr>
          <w:rFonts w:ascii="Calibri" w:hAnsi="Calibri" w:cs="Arial"/>
          <w:sz w:val="22"/>
          <w:szCs w:val="22"/>
        </w:rPr>
        <w:lastRenderedPageBreak/>
        <w:t>INTRODU</w:t>
      </w:r>
      <w:r>
        <w:rPr>
          <w:rFonts w:ascii="Calibri" w:hAnsi="Calibri" w:cs="Arial"/>
          <w:bCs/>
          <w:sz w:val="22"/>
          <w:szCs w:val="22"/>
        </w:rPr>
        <w:t>C</w:t>
      </w:r>
      <w:r>
        <w:rPr>
          <w:rFonts w:ascii="Calibri" w:hAnsi="Calibri" w:cs="Arial"/>
          <w:sz w:val="22"/>
          <w:szCs w:val="22"/>
        </w:rPr>
        <w:t>TION</w:t>
      </w:r>
      <w:bookmarkEnd w:id="0"/>
      <w:bookmarkEnd w:id="1"/>
      <w:bookmarkEnd w:id="2"/>
      <w:bookmarkEnd w:id="3"/>
    </w:p>
    <w:p w:rsidR="00DD0B67" w:rsidRDefault="00DD0B67">
      <w:pPr>
        <w:pStyle w:val="2"/>
        <w:numPr>
          <w:ilvl w:val="1"/>
          <w:numId w:val="1"/>
        </w:numPr>
        <w:spacing w:before="120"/>
      </w:pPr>
      <w:bookmarkStart w:id="4" w:name="_Toc493578998"/>
      <w:bookmarkStart w:id="5" w:name="_Toc77502599"/>
      <w:r>
        <w:rPr>
          <w:rFonts w:ascii="Calibri" w:hAnsi="Calibri" w:cs="Arial"/>
          <w:sz w:val="22"/>
          <w:szCs w:val="22"/>
        </w:rPr>
        <w:t>Purpose</w:t>
      </w:r>
      <w:bookmarkEnd w:id="4"/>
      <w:bookmarkEnd w:id="5"/>
    </w:p>
    <w:p w:rsidR="00DD0B67" w:rsidRDefault="00DD0B67">
      <w:pPr>
        <w:pStyle w:val="Indent1"/>
        <w:jc w:val="left"/>
      </w:pPr>
      <w:r>
        <w:rPr>
          <w:rFonts w:ascii="Calibri" w:hAnsi="Calibri" w:cs="Arial"/>
          <w:sz w:val="22"/>
          <w:szCs w:val="22"/>
        </w:rPr>
        <w:t>This document describes the “</w:t>
      </w:r>
      <w:r w:rsidR="00AE349B">
        <w:rPr>
          <w:rFonts w:ascii="Calibri" w:eastAsiaTheme="minorEastAsia" w:hAnsi="Calibri" w:cs="Arial" w:hint="eastAsia"/>
          <w:sz w:val="22"/>
          <w:szCs w:val="22"/>
          <w:lang w:eastAsia="zh-CN"/>
        </w:rPr>
        <w:t xml:space="preserve">Smart </w:t>
      </w:r>
      <w:r w:rsidR="006C6B48">
        <w:rPr>
          <w:rFonts w:ascii="Calibri" w:eastAsia="宋体" w:hAnsi="Calibri" w:cs="Arial" w:hint="eastAsia"/>
          <w:sz w:val="22"/>
          <w:szCs w:val="22"/>
          <w:lang w:eastAsia="zh-CN"/>
        </w:rPr>
        <w:t>Wi-Fi Lock</w:t>
      </w:r>
      <w:r>
        <w:rPr>
          <w:rFonts w:ascii="Calibri" w:hAnsi="Calibri" w:cs="Arial"/>
          <w:sz w:val="22"/>
          <w:szCs w:val="22"/>
        </w:rPr>
        <w:t>” device intended to be developed for</w:t>
      </w:r>
      <w:r>
        <w:rPr>
          <w:rFonts w:ascii="Calibri" w:hAnsi="Calibri" w:cs="Arial"/>
          <w:sz w:val="22"/>
          <w:szCs w:val="22"/>
          <w:lang w:eastAsia="zh-HK"/>
        </w:rPr>
        <w:t xml:space="preserve"> </w:t>
      </w:r>
      <w:r w:rsidR="00292207">
        <w:rPr>
          <w:rFonts w:ascii="Calibri" w:eastAsia="宋体" w:hAnsi="Calibri" w:cs="Arial" w:hint="eastAsia"/>
          <w:sz w:val="22"/>
          <w:szCs w:val="22"/>
          <w:lang w:eastAsia="zh-CN"/>
        </w:rPr>
        <w:t>XXXXX</w:t>
      </w:r>
      <w:r>
        <w:rPr>
          <w:rFonts w:ascii="Calibri" w:hAnsi="Calibri" w:cs="Arial"/>
          <w:sz w:val="22"/>
          <w:szCs w:val="22"/>
        </w:rPr>
        <w:t>.</w:t>
      </w:r>
    </w:p>
    <w:p w:rsidR="00DD0B67" w:rsidRDefault="00DD0B67">
      <w:pPr>
        <w:pStyle w:val="Indent1"/>
        <w:jc w:val="left"/>
        <w:rPr>
          <w:rFonts w:ascii="Calibri" w:hAnsi="Calibri" w:cs="Arial"/>
          <w:sz w:val="22"/>
          <w:szCs w:val="22"/>
        </w:rPr>
      </w:pPr>
    </w:p>
    <w:p w:rsidR="00DD0B67" w:rsidRDefault="00DD0B67">
      <w:pPr>
        <w:pStyle w:val="Indent1"/>
        <w:jc w:val="left"/>
      </w:pPr>
      <w:r>
        <w:rPr>
          <w:rFonts w:ascii="Calibri" w:hAnsi="Calibri" w:cs="Arial"/>
          <w:sz w:val="22"/>
          <w:szCs w:val="22"/>
        </w:rPr>
        <w:t>This document contains</w:t>
      </w:r>
    </w:p>
    <w:p w:rsidR="00DD0B67" w:rsidRDefault="00DD0B67">
      <w:pPr>
        <w:pStyle w:val="Indent1"/>
        <w:numPr>
          <w:ilvl w:val="0"/>
          <w:numId w:val="2"/>
        </w:numPr>
        <w:jc w:val="left"/>
      </w:pPr>
      <w:r>
        <w:rPr>
          <w:rFonts w:ascii="Calibri" w:hAnsi="Calibri" w:cs="Arial"/>
          <w:sz w:val="22"/>
          <w:szCs w:val="22"/>
        </w:rPr>
        <w:t>General product description</w:t>
      </w:r>
    </w:p>
    <w:p w:rsidR="00DD0B67" w:rsidRDefault="00DD0B67">
      <w:pPr>
        <w:pStyle w:val="Indent1"/>
        <w:numPr>
          <w:ilvl w:val="0"/>
          <w:numId w:val="2"/>
        </w:numPr>
        <w:jc w:val="left"/>
      </w:pPr>
      <w:r>
        <w:rPr>
          <w:rFonts w:ascii="Calibri" w:hAnsi="Calibri" w:cs="Arial"/>
          <w:sz w:val="22"/>
          <w:szCs w:val="22"/>
        </w:rPr>
        <w:t>Customer requirements for this product.</w:t>
      </w:r>
    </w:p>
    <w:p w:rsidR="00DD0B67" w:rsidRDefault="00DD0B67">
      <w:pPr>
        <w:pStyle w:val="2"/>
        <w:numPr>
          <w:ilvl w:val="1"/>
          <w:numId w:val="1"/>
        </w:numPr>
      </w:pPr>
      <w:bookmarkStart w:id="6" w:name="_Toc493578999"/>
      <w:bookmarkStart w:id="7" w:name="_Toc77502600"/>
      <w:r>
        <w:rPr>
          <w:rFonts w:ascii="Calibri" w:hAnsi="Calibri" w:cs="Arial"/>
          <w:sz w:val="22"/>
          <w:szCs w:val="22"/>
        </w:rPr>
        <w:t>Scope</w:t>
      </w:r>
      <w:bookmarkEnd w:id="6"/>
      <w:bookmarkEnd w:id="7"/>
    </w:p>
    <w:p w:rsidR="00DD0B67" w:rsidRDefault="00DD0B67">
      <w:pPr>
        <w:pStyle w:val="Indent1"/>
        <w:jc w:val="left"/>
      </w:pPr>
      <w:r>
        <w:rPr>
          <w:rFonts w:ascii="Calibri" w:hAnsi="Calibri" w:cs="Arial"/>
          <w:sz w:val="22"/>
          <w:szCs w:val="22"/>
        </w:rPr>
        <w:t>The topics covered in these requirements represent the commercial expectations from the pro</w:t>
      </w:r>
      <w:r>
        <w:rPr>
          <w:rFonts w:ascii="Calibri" w:hAnsi="Calibri" w:cs="Arial"/>
          <w:sz w:val="22"/>
          <w:szCs w:val="22"/>
          <w:lang w:eastAsia="zh-HK"/>
        </w:rPr>
        <w:t>d</w:t>
      </w:r>
      <w:r>
        <w:rPr>
          <w:rFonts w:ascii="Calibri" w:hAnsi="Calibri" w:cs="Arial"/>
          <w:sz w:val="22"/>
          <w:szCs w:val="22"/>
        </w:rPr>
        <w:t>uct.</w:t>
      </w:r>
    </w:p>
    <w:p w:rsidR="00DD0B67" w:rsidRDefault="00DD0B67" w:rsidP="00FB651C">
      <w:pPr>
        <w:pStyle w:val="Indent1"/>
      </w:pPr>
      <w:r>
        <w:rPr>
          <w:rFonts w:ascii="Calibri" w:hAnsi="Calibri" w:cs="Arial"/>
          <w:sz w:val="22"/>
          <w:szCs w:val="22"/>
        </w:rPr>
        <w:t xml:space="preserve">These expectations include: </w:t>
      </w:r>
      <w:r w:rsidR="00FA1966">
        <w:rPr>
          <w:rFonts w:ascii="Calibri" w:hAnsi="Calibri" w:cs="Arial"/>
          <w:sz w:val="22"/>
          <w:szCs w:val="22"/>
        </w:rPr>
        <w:t xml:space="preserve">product </w:t>
      </w:r>
      <w:r w:rsidR="00D56779">
        <w:rPr>
          <w:rFonts w:ascii="Calibri" w:hAnsi="Calibri" w:cs="Arial"/>
          <w:sz w:val="22"/>
          <w:szCs w:val="22"/>
        </w:rPr>
        <w:t>feature description</w:t>
      </w:r>
      <w:r>
        <w:rPr>
          <w:rFonts w:ascii="Calibri" w:hAnsi="Calibri" w:cs="Arial"/>
          <w:sz w:val="22"/>
          <w:szCs w:val="22"/>
        </w:rPr>
        <w:t xml:space="preserve">, </w:t>
      </w:r>
      <w:r w:rsidR="005B18DD">
        <w:rPr>
          <w:rFonts w:ascii="Calibri" w:eastAsia="宋体" w:hAnsi="Calibri" w:cs="Arial" w:hint="eastAsia"/>
          <w:sz w:val="22"/>
          <w:szCs w:val="22"/>
          <w:lang w:eastAsia="zh-CN"/>
        </w:rPr>
        <w:t>power supply</w:t>
      </w:r>
      <w:r>
        <w:rPr>
          <w:rFonts w:ascii="Calibri" w:hAnsi="Calibri" w:cs="Arial"/>
          <w:sz w:val="22"/>
          <w:szCs w:val="22"/>
        </w:rPr>
        <w:t xml:space="preserve">, </w:t>
      </w:r>
      <w:r w:rsidR="00BF0F0F">
        <w:rPr>
          <w:rFonts w:ascii="Calibri" w:eastAsia="宋体" w:hAnsi="Calibri" w:cs="Arial" w:hint="eastAsia"/>
          <w:sz w:val="22"/>
          <w:szCs w:val="22"/>
          <w:lang w:eastAsia="zh-CN"/>
        </w:rPr>
        <w:t>user interface</w:t>
      </w:r>
      <w:r>
        <w:rPr>
          <w:rFonts w:ascii="Calibri" w:hAnsi="Calibri" w:cs="Arial"/>
          <w:sz w:val="22"/>
          <w:szCs w:val="22"/>
        </w:rPr>
        <w:t>, connectiv</w:t>
      </w:r>
      <w:r>
        <w:rPr>
          <w:rFonts w:ascii="Calibri" w:hAnsi="Calibri" w:cs="Arial"/>
          <w:sz w:val="22"/>
          <w:szCs w:val="22"/>
        </w:rPr>
        <w:t>i</w:t>
      </w:r>
      <w:r>
        <w:rPr>
          <w:rFonts w:ascii="Calibri" w:hAnsi="Calibri" w:cs="Arial"/>
          <w:sz w:val="22"/>
          <w:szCs w:val="22"/>
        </w:rPr>
        <w:t>ty,</w:t>
      </w:r>
      <w:r w:rsidR="00FB651C">
        <w:t xml:space="preserve"> </w:t>
      </w:r>
      <w:r w:rsidR="00E46A79">
        <w:rPr>
          <w:rFonts w:ascii="Calibri" w:eastAsia="宋体" w:hAnsi="Calibri" w:cs="Arial"/>
          <w:sz w:val="22"/>
          <w:szCs w:val="22"/>
          <w:lang w:eastAsia="zh-CN"/>
        </w:rPr>
        <w:t>mechanics</w:t>
      </w:r>
      <w:r w:rsidR="00701097">
        <w:rPr>
          <w:rFonts w:ascii="Calibri" w:hAnsi="Calibri" w:cs="Arial"/>
          <w:sz w:val="22"/>
          <w:szCs w:val="22"/>
        </w:rPr>
        <w:t xml:space="preserve"> design</w:t>
      </w:r>
      <w:r w:rsidR="00701097">
        <w:rPr>
          <w:rFonts w:ascii="Calibri" w:eastAsiaTheme="minorEastAsia" w:hAnsi="Calibri" w:cs="Arial" w:hint="eastAsia"/>
          <w:sz w:val="22"/>
          <w:szCs w:val="22"/>
          <w:lang w:eastAsia="zh-CN"/>
        </w:rPr>
        <w:t xml:space="preserve"> and</w:t>
      </w:r>
      <w:r>
        <w:rPr>
          <w:rFonts w:ascii="Calibri" w:hAnsi="Calibri" w:cs="Arial"/>
          <w:sz w:val="22"/>
          <w:szCs w:val="22"/>
        </w:rPr>
        <w:t xml:space="preserve"> </w:t>
      </w:r>
      <w:r w:rsidR="00AF581A">
        <w:rPr>
          <w:rFonts w:ascii="Calibri" w:hAnsi="Calibri" w:cs="Arial"/>
          <w:sz w:val="22"/>
          <w:szCs w:val="22"/>
        </w:rPr>
        <w:t>product</w:t>
      </w:r>
      <w:r>
        <w:rPr>
          <w:rFonts w:ascii="Calibri" w:hAnsi="Calibri" w:cs="Arial"/>
          <w:sz w:val="22"/>
          <w:szCs w:val="22"/>
        </w:rPr>
        <w:t xml:space="preserve"> </w:t>
      </w:r>
      <w:r w:rsidR="00224ED5">
        <w:rPr>
          <w:rFonts w:ascii="Calibri" w:hAnsi="Calibri" w:cs="Arial"/>
          <w:sz w:val="22"/>
          <w:szCs w:val="22"/>
        </w:rPr>
        <w:t>testing</w:t>
      </w:r>
      <w:r>
        <w:rPr>
          <w:rFonts w:ascii="Calibri" w:hAnsi="Calibri" w:cs="Arial"/>
          <w:sz w:val="22"/>
          <w:szCs w:val="22"/>
        </w:rPr>
        <w:t>.</w:t>
      </w:r>
    </w:p>
    <w:p w:rsidR="00DD0B67" w:rsidRPr="00D56779" w:rsidRDefault="00DD0B67">
      <w:pPr>
        <w:widowControl/>
        <w:rPr>
          <w:rFonts w:cs="Arial"/>
          <w:sz w:val="22"/>
          <w:lang w:val="en-GB" w:eastAsia="zh-HK"/>
        </w:rPr>
      </w:pPr>
    </w:p>
    <w:p w:rsidR="00DD0B67" w:rsidRDefault="00DD0B67">
      <w:pPr>
        <w:widowControl/>
        <w:rPr>
          <w:rFonts w:cs="Arial"/>
          <w:kern w:val="0"/>
          <w:sz w:val="22"/>
          <w:lang w:val="en-GB" w:eastAsia="en-US"/>
        </w:rPr>
      </w:pPr>
    </w:p>
    <w:p w:rsidR="00DD0B67" w:rsidRDefault="00DD0B67">
      <w:pPr>
        <w:pStyle w:val="Indent1"/>
        <w:pageBreakBefore/>
        <w:rPr>
          <w:rFonts w:ascii="Calibri" w:hAnsi="Calibri" w:cs="Arial"/>
          <w:sz w:val="22"/>
          <w:szCs w:val="22"/>
        </w:rPr>
      </w:pPr>
    </w:p>
    <w:p w:rsidR="00DD0B67" w:rsidRDefault="00DD0B67">
      <w:pPr>
        <w:pStyle w:val="2"/>
        <w:numPr>
          <w:ilvl w:val="1"/>
          <w:numId w:val="1"/>
        </w:numPr>
      </w:pPr>
      <w:bookmarkStart w:id="8" w:name="_Toc493579000"/>
      <w:bookmarkStart w:id="9" w:name="_Toc77502601"/>
      <w:r>
        <w:rPr>
          <w:rFonts w:ascii="Calibri" w:hAnsi="Calibri" w:cs="Arial"/>
          <w:sz w:val="22"/>
          <w:szCs w:val="22"/>
        </w:rPr>
        <w:t>Definitions, Acronyms, Symbols and Abbreviations</w:t>
      </w:r>
      <w:bookmarkEnd w:id="8"/>
      <w:bookmarkEnd w:id="9"/>
    </w:p>
    <w:tbl>
      <w:tblPr>
        <w:tblW w:w="0" w:type="auto"/>
        <w:tblInd w:w="108" w:type="dxa"/>
        <w:tblLayout w:type="fixed"/>
        <w:tblCellMar>
          <w:left w:w="113" w:type="dxa"/>
        </w:tblCellMar>
        <w:tblLook w:val="0000" w:firstRow="0" w:lastRow="0" w:firstColumn="0" w:lastColumn="0" w:noHBand="0" w:noVBand="0"/>
      </w:tblPr>
      <w:tblGrid>
        <w:gridCol w:w="1530"/>
        <w:gridCol w:w="7289"/>
      </w:tblGrid>
      <w:tr w:rsidR="00DD0B67">
        <w:trPr>
          <w:trHeight w:hRule="exact" w:val="284"/>
          <w:tblHeader/>
        </w:trPr>
        <w:tc>
          <w:tcPr>
            <w:tcW w:w="15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</w:tcPr>
          <w:p w:rsidR="00DD0B67" w:rsidRPr="00A761D4" w:rsidRDefault="00DD0B67">
            <w:pPr>
              <w:rPr>
                <w:rFonts w:cs="Arial"/>
                <w:sz w:val="22"/>
              </w:rPr>
            </w:pPr>
            <w:r w:rsidRPr="00A761D4">
              <w:rPr>
                <w:rFonts w:cs="Arial"/>
                <w:sz w:val="22"/>
              </w:rPr>
              <w:t>Abbreviation</w:t>
            </w:r>
          </w:p>
        </w:tc>
        <w:tc>
          <w:tcPr>
            <w:tcW w:w="7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5E5E5"/>
          </w:tcPr>
          <w:p w:rsidR="00DD0B67" w:rsidRPr="00A761D4" w:rsidRDefault="00DD0B67">
            <w:pPr>
              <w:rPr>
                <w:rFonts w:cs="Arial"/>
                <w:sz w:val="22"/>
              </w:rPr>
            </w:pPr>
            <w:r w:rsidRPr="00A761D4">
              <w:rPr>
                <w:rFonts w:cs="Arial"/>
                <w:sz w:val="22"/>
              </w:rPr>
              <w:t>Comment</w:t>
            </w:r>
          </w:p>
        </w:tc>
      </w:tr>
      <w:tr w:rsidR="00DD0B67">
        <w:trPr>
          <w:trHeight w:hRule="exact" w:val="284"/>
        </w:trPr>
        <w:tc>
          <w:tcPr>
            <w:tcW w:w="15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D0B67" w:rsidRPr="00A761D4" w:rsidRDefault="00DD0B67">
            <w:pPr>
              <w:rPr>
                <w:rFonts w:cs="Arial"/>
                <w:sz w:val="22"/>
              </w:rPr>
            </w:pPr>
          </w:p>
        </w:tc>
        <w:tc>
          <w:tcPr>
            <w:tcW w:w="7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D0B67" w:rsidRPr="00A761D4" w:rsidRDefault="00DD0B67">
            <w:pPr>
              <w:rPr>
                <w:rFonts w:cs="Arial"/>
                <w:sz w:val="22"/>
              </w:rPr>
            </w:pPr>
          </w:p>
        </w:tc>
      </w:tr>
      <w:tr w:rsidR="00DD0B67">
        <w:trPr>
          <w:trHeight w:hRule="exact" w:val="284"/>
        </w:trPr>
        <w:tc>
          <w:tcPr>
            <w:tcW w:w="15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D0B67" w:rsidRPr="00A761D4" w:rsidRDefault="00DD0B67">
            <w:pPr>
              <w:rPr>
                <w:rFonts w:cs="Arial"/>
                <w:sz w:val="22"/>
              </w:rPr>
            </w:pPr>
          </w:p>
        </w:tc>
        <w:tc>
          <w:tcPr>
            <w:tcW w:w="7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D0B67" w:rsidRPr="00A761D4" w:rsidRDefault="00DD0B67">
            <w:pPr>
              <w:rPr>
                <w:rFonts w:cs="Arial"/>
                <w:sz w:val="22"/>
              </w:rPr>
            </w:pPr>
          </w:p>
        </w:tc>
      </w:tr>
      <w:tr w:rsidR="00DD0B67">
        <w:trPr>
          <w:trHeight w:hRule="exact" w:val="284"/>
        </w:trPr>
        <w:tc>
          <w:tcPr>
            <w:tcW w:w="15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D0B67" w:rsidRPr="00A761D4" w:rsidRDefault="00DD0B67">
            <w:pPr>
              <w:rPr>
                <w:rFonts w:cs="Arial"/>
                <w:sz w:val="22"/>
              </w:rPr>
            </w:pPr>
          </w:p>
        </w:tc>
        <w:tc>
          <w:tcPr>
            <w:tcW w:w="7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D0B67" w:rsidRPr="00A761D4" w:rsidRDefault="00DD0B67">
            <w:pPr>
              <w:rPr>
                <w:rFonts w:cs="Arial"/>
                <w:sz w:val="22"/>
              </w:rPr>
            </w:pPr>
          </w:p>
        </w:tc>
      </w:tr>
      <w:tr w:rsidR="009B1F4A">
        <w:trPr>
          <w:trHeight w:hRule="exact" w:val="284"/>
        </w:trPr>
        <w:tc>
          <w:tcPr>
            <w:tcW w:w="15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B1F4A" w:rsidRPr="00A761D4" w:rsidRDefault="009B1F4A" w:rsidP="00DD0B67">
            <w:pPr>
              <w:rPr>
                <w:rFonts w:cs="Arial"/>
                <w:sz w:val="22"/>
              </w:rPr>
            </w:pPr>
          </w:p>
        </w:tc>
        <w:tc>
          <w:tcPr>
            <w:tcW w:w="7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B1F4A" w:rsidRPr="00A761D4" w:rsidRDefault="009B1F4A" w:rsidP="00DD0B67">
            <w:pPr>
              <w:rPr>
                <w:rFonts w:cs="Arial"/>
                <w:sz w:val="22"/>
              </w:rPr>
            </w:pPr>
          </w:p>
        </w:tc>
      </w:tr>
      <w:tr w:rsidR="009B1F4A">
        <w:trPr>
          <w:trHeight w:hRule="exact" w:val="284"/>
        </w:trPr>
        <w:tc>
          <w:tcPr>
            <w:tcW w:w="15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B1F4A" w:rsidRPr="00A761D4" w:rsidRDefault="009B1F4A" w:rsidP="00DD0B67">
            <w:pPr>
              <w:rPr>
                <w:rFonts w:cs="Arial"/>
                <w:sz w:val="22"/>
              </w:rPr>
            </w:pPr>
          </w:p>
        </w:tc>
        <w:tc>
          <w:tcPr>
            <w:tcW w:w="7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B1F4A" w:rsidRPr="00A761D4" w:rsidRDefault="009B1F4A" w:rsidP="00DD0B67">
            <w:pPr>
              <w:rPr>
                <w:rFonts w:cs="Arial"/>
                <w:sz w:val="22"/>
              </w:rPr>
            </w:pPr>
          </w:p>
        </w:tc>
      </w:tr>
      <w:tr w:rsidR="009B1F4A">
        <w:trPr>
          <w:trHeight w:hRule="exact" w:val="284"/>
        </w:trPr>
        <w:tc>
          <w:tcPr>
            <w:tcW w:w="15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B1F4A" w:rsidRPr="00A761D4" w:rsidRDefault="009B1F4A" w:rsidP="00DD0B67">
            <w:pPr>
              <w:rPr>
                <w:rFonts w:cs="Arial"/>
                <w:sz w:val="22"/>
              </w:rPr>
            </w:pPr>
          </w:p>
        </w:tc>
        <w:tc>
          <w:tcPr>
            <w:tcW w:w="7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B1F4A" w:rsidRPr="00A761D4" w:rsidRDefault="009B1F4A" w:rsidP="00DD0B67">
            <w:pPr>
              <w:rPr>
                <w:rFonts w:cs="Arial"/>
                <w:sz w:val="22"/>
              </w:rPr>
            </w:pPr>
          </w:p>
        </w:tc>
      </w:tr>
      <w:tr w:rsidR="009B1F4A">
        <w:trPr>
          <w:trHeight w:hRule="exact" w:val="284"/>
        </w:trPr>
        <w:tc>
          <w:tcPr>
            <w:tcW w:w="15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B1F4A" w:rsidRPr="00A761D4" w:rsidRDefault="009B1F4A" w:rsidP="00DD0B67">
            <w:pPr>
              <w:rPr>
                <w:rFonts w:cs="Arial"/>
                <w:sz w:val="22"/>
              </w:rPr>
            </w:pPr>
          </w:p>
        </w:tc>
        <w:tc>
          <w:tcPr>
            <w:tcW w:w="7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B1F4A" w:rsidRPr="00A761D4" w:rsidRDefault="009B1F4A" w:rsidP="00DD0B67">
            <w:pPr>
              <w:rPr>
                <w:rFonts w:cs="Arial"/>
                <w:sz w:val="22"/>
              </w:rPr>
            </w:pPr>
          </w:p>
        </w:tc>
      </w:tr>
      <w:tr w:rsidR="009B1F4A">
        <w:trPr>
          <w:trHeight w:hRule="exact" w:val="284"/>
        </w:trPr>
        <w:tc>
          <w:tcPr>
            <w:tcW w:w="15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B1F4A" w:rsidRPr="00A761D4" w:rsidRDefault="009B1F4A" w:rsidP="00DD0B67">
            <w:pPr>
              <w:rPr>
                <w:rFonts w:cs="Arial"/>
                <w:sz w:val="22"/>
              </w:rPr>
            </w:pPr>
          </w:p>
        </w:tc>
        <w:tc>
          <w:tcPr>
            <w:tcW w:w="7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B1F4A" w:rsidRPr="00A761D4" w:rsidRDefault="009B1F4A" w:rsidP="00DD0B67">
            <w:pPr>
              <w:rPr>
                <w:rFonts w:cs="Arial"/>
                <w:sz w:val="22"/>
              </w:rPr>
            </w:pPr>
          </w:p>
        </w:tc>
      </w:tr>
      <w:tr w:rsidR="009B1F4A">
        <w:trPr>
          <w:trHeight w:hRule="exact" w:val="284"/>
        </w:trPr>
        <w:tc>
          <w:tcPr>
            <w:tcW w:w="15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B1F4A" w:rsidRPr="00A761D4" w:rsidRDefault="009B1F4A" w:rsidP="00DD0B67">
            <w:pPr>
              <w:rPr>
                <w:rFonts w:cs="Arial"/>
                <w:sz w:val="22"/>
              </w:rPr>
            </w:pPr>
          </w:p>
        </w:tc>
        <w:tc>
          <w:tcPr>
            <w:tcW w:w="7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B1F4A" w:rsidRPr="00A761D4" w:rsidRDefault="009B1F4A" w:rsidP="00DD0B67">
            <w:pPr>
              <w:rPr>
                <w:rFonts w:cs="Arial"/>
                <w:sz w:val="22"/>
              </w:rPr>
            </w:pPr>
          </w:p>
        </w:tc>
      </w:tr>
      <w:tr w:rsidR="009B1F4A">
        <w:trPr>
          <w:trHeight w:hRule="exact" w:val="284"/>
        </w:trPr>
        <w:tc>
          <w:tcPr>
            <w:tcW w:w="15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B1F4A" w:rsidRPr="00A761D4" w:rsidRDefault="009B1F4A" w:rsidP="00DD0B67">
            <w:pPr>
              <w:rPr>
                <w:rFonts w:cs="Arial"/>
                <w:sz w:val="22"/>
              </w:rPr>
            </w:pPr>
          </w:p>
        </w:tc>
        <w:tc>
          <w:tcPr>
            <w:tcW w:w="7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B1F4A" w:rsidRPr="00A761D4" w:rsidRDefault="009B1F4A" w:rsidP="00DD0B67">
            <w:pPr>
              <w:rPr>
                <w:rFonts w:cs="Arial"/>
                <w:sz w:val="22"/>
              </w:rPr>
            </w:pPr>
          </w:p>
        </w:tc>
      </w:tr>
      <w:tr w:rsidR="009B1F4A">
        <w:trPr>
          <w:trHeight w:hRule="exact" w:val="284"/>
        </w:trPr>
        <w:tc>
          <w:tcPr>
            <w:tcW w:w="15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B1F4A" w:rsidRDefault="009B1F4A" w:rsidP="00DD0B67"/>
        </w:tc>
        <w:tc>
          <w:tcPr>
            <w:tcW w:w="7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B1F4A" w:rsidRDefault="009B1F4A" w:rsidP="00DD0B67"/>
        </w:tc>
      </w:tr>
      <w:tr w:rsidR="009B1F4A">
        <w:trPr>
          <w:trHeight w:hRule="exact" w:val="284"/>
        </w:trPr>
        <w:tc>
          <w:tcPr>
            <w:tcW w:w="15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B1F4A" w:rsidRPr="00A761D4" w:rsidRDefault="009B1F4A" w:rsidP="00DD0B67">
            <w:pPr>
              <w:rPr>
                <w:rFonts w:cs="Arial"/>
                <w:sz w:val="22"/>
              </w:rPr>
            </w:pPr>
          </w:p>
        </w:tc>
        <w:tc>
          <w:tcPr>
            <w:tcW w:w="7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B1F4A" w:rsidRPr="00A761D4" w:rsidRDefault="009B1F4A" w:rsidP="00DD0B67">
            <w:pPr>
              <w:rPr>
                <w:rFonts w:eastAsia="宋体" w:cs="Arial"/>
                <w:sz w:val="22"/>
                <w:lang w:eastAsia="zh-CN"/>
              </w:rPr>
            </w:pPr>
          </w:p>
        </w:tc>
      </w:tr>
      <w:tr w:rsidR="009B1F4A">
        <w:trPr>
          <w:trHeight w:hRule="exact" w:val="284"/>
        </w:trPr>
        <w:tc>
          <w:tcPr>
            <w:tcW w:w="15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B1F4A" w:rsidRPr="00A761D4" w:rsidRDefault="009B1F4A" w:rsidP="00DD0B67">
            <w:pPr>
              <w:rPr>
                <w:rFonts w:eastAsia="宋体" w:cs="Arial"/>
                <w:sz w:val="22"/>
                <w:lang w:eastAsia="zh-CN"/>
              </w:rPr>
            </w:pPr>
          </w:p>
        </w:tc>
        <w:tc>
          <w:tcPr>
            <w:tcW w:w="7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B1F4A" w:rsidRPr="00A761D4" w:rsidRDefault="009B1F4A" w:rsidP="00DD0B67">
            <w:pPr>
              <w:rPr>
                <w:rFonts w:eastAsia="宋体" w:cs="Arial"/>
                <w:sz w:val="22"/>
                <w:lang w:eastAsia="zh-CN"/>
              </w:rPr>
            </w:pPr>
          </w:p>
        </w:tc>
      </w:tr>
      <w:tr w:rsidR="009B1F4A">
        <w:trPr>
          <w:trHeight w:hRule="exact" w:val="284"/>
        </w:trPr>
        <w:tc>
          <w:tcPr>
            <w:tcW w:w="15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B1F4A" w:rsidRPr="00A761D4" w:rsidRDefault="009B1F4A">
            <w:pPr>
              <w:rPr>
                <w:rFonts w:eastAsia="宋体" w:cs="Arial"/>
                <w:sz w:val="22"/>
                <w:lang w:eastAsia="zh-CN"/>
              </w:rPr>
            </w:pPr>
          </w:p>
        </w:tc>
        <w:tc>
          <w:tcPr>
            <w:tcW w:w="7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B1F4A" w:rsidRPr="00A761D4" w:rsidRDefault="009B1F4A">
            <w:pPr>
              <w:rPr>
                <w:rFonts w:eastAsia="宋体" w:cs="Arial"/>
                <w:sz w:val="22"/>
                <w:lang w:eastAsia="zh-CN"/>
              </w:rPr>
            </w:pPr>
          </w:p>
        </w:tc>
      </w:tr>
      <w:tr w:rsidR="009B1F4A">
        <w:trPr>
          <w:trHeight w:hRule="exact" w:val="284"/>
        </w:trPr>
        <w:tc>
          <w:tcPr>
            <w:tcW w:w="15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B1F4A" w:rsidRPr="00C43E58" w:rsidRDefault="009B1F4A">
            <w:pPr>
              <w:rPr>
                <w:rFonts w:cs="Arial"/>
                <w:sz w:val="22"/>
              </w:rPr>
            </w:pPr>
          </w:p>
        </w:tc>
        <w:tc>
          <w:tcPr>
            <w:tcW w:w="7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B1F4A" w:rsidRPr="00C43E58" w:rsidRDefault="009B1F4A">
            <w:pPr>
              <w:rPr>
                <w:rFonts w:cs="Arial"/>
                <w:sz w:val="22"/>
              </w:rPr>
            </w:pPr>
          </w:p>
        </w:tc>
      </w:tr>
      <w:tr w:rsidR="009B1F4A">
        <w:trPr>
          <w:trHeight w:hRule="exact" w:val="284"/>
        </w:trPr>
        <w:tc>
          <w:tcPr>
            <w:tcW w:w="15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B1F4A" w:rsidRPr="00C43E58" w:rsidRDefault="009B1F4A">
            <w:pPr>
              <w:rPr>
                <w:rFonts w:eastAsia="宋体" w:cs="Arial"/>
                <w:sz w:val="22"/>
                <w:lang w:eastAsia="zh-CN"/>
              </w:rPr>
            </w:pPr>
          </w:p>
        </w:tc>
        <w:tc>
          <w:tcPr>
            <w:tcW w:w="7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B1F4A" w:rsidRPr="00C43E58" w:rsidRDefault="009B1F4A">
            <w:pPr>
              <w:rPr>
                <w:rFonts w:cs="Arial"/>
                <w:sz w:val="22"/>
              </w:rPr>
            </w:pPr>
          </w:p>
        </w:tc>
      </w:tr>
      <w:tr w:rsidR="009B1F4A">
        <w:trPr>
          <w:trHeight w:hRule="exact" w:val="284"/>
        </w:trPr>
        <w:tc>
          <w:tcPr>
            <w:tcW w:w="15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B1F4A" w:rsidRPr="00717F59" w:rsidRDefault="009B1F4A">
            <w:pPr>
              <w:rPr>
                <w:rFonts w:cs="Arial"/>
                <w:sz w:val="22"/>
              </w:rPr>
            </w:pPr>
          </w:p>
        </w:tc>
        <w:tc>
          <w:tcPr>
            <w:tcW w:w="7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B1F4A" w:rsidRPr="00717F59" w:rsidRDefault="009B1F4A">
            <w:pPr>
              <w:rPr>
                <w:rFonts w:cs="Arial"/>
                <w:sz w:val="22"/>
              </w:rPr>
            </w:pPr>
          </w:p>
        </w:tc>
      </w:tr>
      <w:tr w:rsidR="009B1F4A">
        <w:trPr>
          <w:trHeight w:hRule="exact" w:val="284"/>
        </w:trPr>
        <w:tc>
          <w:tcPr>
            <w:tcW w:w="15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B1F4A" w:rsidRPr="00717F59" w:rsidRDefault="009B1F4A">
            <w:pPr>
              <w:rPr>
                <w:sz w:val="22"/>
              </w:rPr>
            </w:pPr>
          </w:p>
        </w:tc>
        <w:tc>
          <w:tcPr>
            <w:tcW w:w="7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B1F4A" w:rsidRPr="00717F59" w:rsidRDefault="009B1F4A">
            <w:pPr>
              <w:rPr>
                <w:sz w:val="22"/>
              </w:rPr>
            </w:pPr>
          </w:p>
        </w:tc>
      </w:tr>
      <w:tr w:rsidR="009356F4">
        <w:trPr>
          <w:trHeight w:hRule="exact" w:val="284"/>
        </w:trPr>
        <w:tc>
          <w:tcPr>
            <w:tcW w:w="15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356F4" w:rsidRPr="00717F59" w:rsidRDefault="009356F4" w:rsidP="00DC6C5F">
            <w:pPr>
              <w:rPr>
                <w:sz w:val="22"/>
              </w:rPr>
            </w:pPr>
          </w:p>
        </w:tc>
        <w:tc>
          <w:tcPr>
            <w:tcW w:w="7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356F4" w:rsidRPr="00717F59" w:rsidRDefault="009356F4" w:rsidP="00E33C7C">
            <w:pPr>
              <w:rPr>
                <w:sz w:val="22"/>
              </w:rPr>
            </w:pPr>
          </w:p>
        </w:tc>
      </w:tr>
      <w:tr w:rsidR="00B93561">
        <w:trPr>
          <w:trHeight w:hRule="exact" w:val="284"/>
        </w:trPr>
        <w:tc>
          <w:tcPr>
            <w:tcW w:w="15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B93561" w:rsidRPr="00717F59" w:rsidRDefault="00B93561" w:rsidP="00DC6C5F">
            <w:pPr>
              <w:rPr>
                <w:sz w:val="22"/>
              </w:rPr>
            </w:pPr>
          </w:p>
        </w:tc>
        <w:tc>
          <w:tcPr>
            <w:tcW w:w="7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B93561" w:rsidRPr="00717F59" w:rsidRDefault="00B93561" w:rsidP="00DC6C5F">
            <w:pPr>
              <w:rPr>
                <w:sz w:val="22"/>
              </w:rPr>
            </w:pPr>
          </w:p>
        </w:tc>
      </w:tr>
      <w:tr w:rsidR="00B93561">
        <w:trPr>
          <w:trHeight w:hRule="exact" w:val="284"/>
        </w:trPr>
        <w:tc>
          <w:tcPr>
            <w:tcW w:w="15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B93561" w:rsidRPr="00717F59" w:rsidRDefault="00B93561">
            <w:pPr>
              <w:rPr>
                <w:rFonts w:eastAsiaTheme="minorEastAsia"/>
                <w:sz w:val="22"/>
                <w:lang w:eastAsia="zh-CN"/>
              </w:rPr>
            </w:pPr>
          </w:p>
        </w:tc>
        <w:tc>
          <w:tcPr>
            <w:tcW w:w="7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B93561" w:rsidRPr="00717F59" w:rsidRDefault="00B93561">
            <w:pPr>
              <w:rPr>
                <w:rFonts w:eastAsiaTheme="minorEastAsia"/>
                <w:sz w:val="22"/>
                <w:lang w:eastAsia="zh-CN"/>
              </w:rPr>
            </w:pPr>
          </w:p>
        </w:tc>
      </w:tr>
      <w:tr w:rsidR="00B93561">
        <w:trPr>
          <w:trHeight w:hRule="exact" w:val="284"/>
        </w:trPr>
        <w:tc>
          <w:tcPr>
            <w:tcW w:w="15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B93561" w:rsidRPr="00717F59" w:rsidRDefault="00B93561">
            <w:pPr>
              <w:rPr>
                <w:rFonts w:eastAsiaTheme="minorEastAsia"/>
                <w:sz w:val="22"/>
                <w:lang w:eastAsia="zh-CN"/>
              </w:rPr>
            </w:pPr>
          </w:p>
        </w:tc>
        <w:tc>
          <w:tcPr>
            <w:tcW w:w="7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B93561" w:rsidRPr="00717F59" w:rsidRDefault="00B93561">
            <w:pPr>
              <w:rPr>
                <w:rFonts w:eastAsiaTheme="minorEastAsia"/>
                <w:sz w:val="22"/>
                <w:lang w:eastAsia="zh-CN"/>
              </w:rPr>
            </w:pPr>
          </w:p>
        </w:tc>
      </w:tr>
      <w:tr w:rsidR="00B93561">
        <w:trPr>
          <w:trHeight w:hRule="exact" w:val="284"/>
        </w:trPr>
        <w:tc>
          <w:tcPr>
            <w:tcW w:w="15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B93561" w:rsidRPr="00717F59" w:rsidRDefault="00B93561">
            <w:pPr>
              <w:rPr>
                <w:sz w:val="22"/>
              </w:rPr>
            </w:pPr>
          </w:p>
        </w:tc>
        <w:tc>
          <w:tcPr>
            <w:tcW w:w="7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B93561" w:rsidRPr="00717F59" w:rsidRDefault="00B93561">
            <w:pPr>
              <w:rPr>
                <w:sz w:val="22"/>
              </w:rPr>
            </w:pPr>
          </w:p>
        </w:tc>
      </w:tr>
      <w:tr w:rsidR="00B93561">
        <w:trPr>
          <w:trHeight w:hRule="exact" w:val="284"/>
        </w:trPr>
        <w:tc>
          <w:tcPr>
            <w:tcW w:w="15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B93561" w:rsidRPr="00027D68" w:rsidRDefault="00B93561">
            <w:pPr>
              <w:rPr>
                <w:rFonts w:eastAsiaTheme="minorEastAsia"/>
                <w:sz w:val="22"/>
                <w:lang w:eastAsia="zh-CN"/>
              </w:rPr>
            </w:pPr>
          </w:p>
        </w:tc>
        <w:tc>
          <w:tcPr>
            <w:tcW w:w="7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B93561" w:rsidRPr="00717F59" w:rsidRDefault="00B93561">
            <w:pPr>
              <w:rPr>
                <w:rFonts w:eastAsia="宋体"/>
                <w:sz w:val="22"/>
                <w:lang w:eastAsia="zh-CN"/>
              </w:rPr>
            </w:pPr>
          </w:p>
        </w:tc>
      </w:tr>
      <w:tr w:rsidR="00B93561">
        <w:trPr>
          <w:trHeight w:hRule="exact" w:val="284"/>
        </w:trPr>
        <w:tc>
          <w:tcPr>
            <w:tcW w:w="15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B93561" w:rsidRPr="00717F59" w:rsidRDefault="00B93561">
            <w:pPr>
              <w:rPr>
                <w:sz w:val="22"/>
              </w:rPr>
            </w:pPr>
          </w:p>
        </w:tc>
        <w:tc>
          <w:tcPr>
            <w:tcW w:w="7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B93561" w:rsidRPr="00717F59" w:rsidRDefault="00B93561">
            <w:pPr>
              <w:rPr>
                <w:sz w:val="22"/>
              </w:rPr>
            </w:pPr>
          </w:p>
        </w:tc>
      </w:tr>
      <w:tr w:rsidR="00B93561">
        <w:trPr>
          <w:trHeight w:hRule="exact" w:val="284"/>
        </w:trPr>
        <w:tc>
          <w:tcPr>
            <w:tcW w:w="15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B93561" w:rsidRPr="00717F59" w:rsidRDefault="00B93561">
            <w:pPr>
              <w:rPr>
                <w:sz w:val="22"/>
              </w:rPr>
            </w:pPr>
          </w:p>
        </w:tc>
        <w:tc>
          <w:tcPr>
            <w:tcW w:w="7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B93561" w:rsidRPr="00717F59" w:rsidRDefault="00B93561">
            <w:pPr>
              <w:rPr>
                <w:sz w:val="22"/>
              </w:rPr>
            </w:pPr>
          </w:p>
        </w:tc>
      </w:tr>
      <w:tr w:rsidR="00B93561">
        <w:trPr>
          <w:trHeight w:hRule="exact" w:val="284"/>
        </w:trPr>
        <w:tc>
          <w:tcPr>
            <w:tcW w:w="15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B93561" w:rsidRPr="00717F59" w:rsidRDefault="00B93561">
            <w:pPr>
              <w:rPr>
                <w:sz w:val="22"/>
              </w:rPr>
            </w:pPr>
          </w:p>
        </w:tc>
        <w:tc>
          <w:tcPr>
            <w:tcW w:w="7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B93561" w:rsidRPr="00717F59" w:rsidRDefault="00B93561">
            <w:pPr>
              <w:rPr>
                <w:sz w:val="22"/>
              </w:rPr>
            </w:pPr>
          </w:p>
        </w:tc>
      </w:tr>
      <w:tr w:rsidR="00B93561">
        <w:trPr>
          <w:trHeight w:hRule="exact" w:val="284"/>
        </w:trPr>
        <w:tc>
          <w:tcPr>
            <w:tcW w:w="15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B93561" w:rsidRPr="00717F59" w:rsidRDefault="00B93561">
            <w:pPr>
              <w:rPr>
                <w:sz w:val="22"/>
              </w:rPr>
            </w:pPr>
          </w:p>
        </w:tc>
        <w:tc>
          <w:tcPr>
            <w:tcW w:w="72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B93561" w:rsidRPr="00717F59" w:rsidRDefault="00B93561">
            <w:pPr>
              <w:rPr>
                <w:sz w:val="22"/>
              </w:rPr>
            </w:pPr>
          </w:p>
        </w:tc>
      </w:tr>
    </w:tbl>
    <w:p w:rsidR="00DD0B67" w:rsidRDefault="00DD0B67">
      <w:pPr>
        <w:pStyle w:val="Indent1"/>
        <w:jc w:val="left"/>
        <w:rPr>
          <w:rFonts w:ascii="Calibri" w:hAnsi="Calibri" w:cs="Arial"/>
          <w:sz w:val="22"/>
          <w:szCs w:val="22"/>
        </w:rPr>
      </w:pPr>
    </w:p>
    <w:p w:rsidR="00DD0B67" w:rsidRDefault="00DD0B67">
      <w:pPr>
        <w:rPr>
          <w:rFonts w:cs="Arial"/>
          <w:sz w:val="22"/>
        </w:rPr>
      </w:pPr>
    </w:p>
    <w:p w:rsidR="00DD0B67" w:rsidRDefault="00DD0B67">
      <w:pPr>
        <w:rPr>
          <w:rFonts w:cs="Arial"/>
          <w:sz w:val="22"/>
        </w:rPr>
      </w:pPr>
    </w:p>
    <w:p w:rsidR="00DD0B67" w:rsidRDefault="00DD0B67">
      <w:pPr>
        <w:pStyle w:val="1"/>
        <w:pageBreakBefore/>
      </w:pPr>
      <w:bookmarkStart w:id="10" w:name="_Toc493579001"/>
      <w:r>
        <w:rPr>
          <w:rFonts w:ascii="Calibri" w:hAnsi="Calibri" w:cs="Arial"/>
          <w:sz w:val="22"/>
          <w:szCs w:val="22"/>
        </w:rPr>
        <w:lastRenderedPageBreak/>
        <w:t>2. General Product Description</w:t>
      </w:r>
      <w:bookmarkEnd w:id="10"/>
    </w:p>
    <w:p w:rsidR="00DD0B67" w:rsidRPr="00347059" w:rsidRDefault="00DD0B67" w:rsidP="00181634">
      <w:pPr>
        <w:pStyle w:val="2"/>
        <w:numPr>
          <w:ilvl w:val="1"/>
          <w:numId w:val="5"/>
        </w:numPr>
        <w:tabs>
          <w:tab w:val="clear" w:pos="1116"/>
        </w:tabs>
        <w:ind w:left="666"/>
        <w:rPr>
          <w:rFonts w:ascii="宋体" w:eastAsia="宋体" w:hAnsi="宋体"/>
        </w:rPr>
      </w:pPr>
      <w:bookmarkStart w:id="11" w:name="_Toc493579002"/>
      <w:r>
        <w:rPr>
          <w:rFonts w:ascii="Calibri" w:hAnsi="Calibri" w:cs="Arial"/>
          <w:sz w:val="22"/>
          <w:szCs w:val="22"/>
          <w:lang w:eastAsia="zh-HK"/>
        </w:rPr>
        <w:t>Feature</w:t>
      </w:r>
      <w:bookmarkEnd w:id="11"/>
      <w:r>
        <w:rPr>
          <w:rFonts w:ascii="Calibri" w:hAnsi="Calibri" w:cs="Arial"/>
          <w:sz w:val="22"/>
          <w:szCs w:val="22"/>
          <w:lang w:eastAsia="zh-HK"/>
        </w:rPr>
        <w:t xml:space="preserve"> </w:t>
      </w:r>
    </w:p>
    <w:p w:rsidR="00E375FE" w:rsidRPr="00EE629D" w:rsidRDefault="00DD0B67" w:rsidP="00181634">
      <w:pPr>
        <w:pStyle w:val="a7"/>
        <w:numPr>
          <w:ilvl w:val="0"/>
          <w:numId w:val="6"/>
        </w:numPr>
        <w:rPr>
          <w:rFonts w:eastAsia="宋体" w:cs="Arial"/>
          <w:sz w:val="22"/>
          <w:lang w:eastAsia="zh-CN"/>
        </w:rPr>
      </w:pPr>
      <w:r w:rsidRPr="00EE629D">
        <w:rPr>
          <w:rFonts w:cs="Arial"/>
          <w:sz w:val="22"/>
          <w:lang w:eastAsia="zh-HK"/>
        </w:rPr>
        <w:t xml:space="preserve">Power </w:t>
      </w:r>
      <w:r w:rsidR="009232D6">
        <w:rPr>
          <w:rFonts w:eastAsia="宋体" w:cs="Arial"/>
          <w:sz w:val="22"/>
          <w:lang w:eastAsia="zh-CN"/>
        </w:rPr>
        <w:t>S</w:t>
      </w:r>
      <w:r w:rsidR="00173055" w:rsidRPr="00EE629D">
        <w:rPr>
          <w:rFonts w:eastAsia="宋体" w:cs="Arial"/>
          <w:sz w:val="22"/>
          <w:lang w:eastAsia="zh-CN"/>
        </w:rPr>
        <w:t>upply</w:t>
      </w:r>
    </w:p>
    <w:p w:rsidR="00DD717E" w:rsidRDefault="00007190" w:rsidP="00181634">
      <w:pPr>
        <w:pStyle w:val="a7"/>
        <w:numPr>
          <w:ilvl w:val="0"/>
          <w:numId w:val="10"/>
        </w:numPr>
        <w:rPr>
          <w:rFonts w:eastAsia="宋体" w:cs="Arial"/>
          <w:sz w:val="22"/>
          <w:lang w:eastAsia="zh-CN"/>
        </w:rPr>
      </w:pPr>
      <w:r>
        <w:rPr>
          <w:rFonts w:eastAsia="宋体" w:cs="Arial" w:hint="eastAsia"/>
          <w:sz w:val="22"/>
          <w:lang w:eastAsia="zh-CN"/>
        </w:rPr>
        <w:t xml:space="preserve">DC </w:t>
      </w:r>
      <w:r w:rsidR="00DD717E">
        <w:rPr>
          <w:rFonts w:eastAsia="宋体" w:cs="Arial" w:hint="eastAsia"/>
          <w:sz w:val="22"/>
          <w:lang w:eastAsia="zh-CN"/>
        </w:rPr>
        <w:t>+12V power adapter</w:t>
      </w:r>
    </w:p>
    <w:p w:rsidR="000E6291" w:rsidRPr="000E6291" w:rsidRDefault="000E6291" w:rsidP="000E6291">
      <w:pPr>
        <w:rPr>
          <w:rFonts w:eastAsia="宋体" w:cs="Arial"/>
          <w:sz w:val="22"/>
          <w:lang w:eastAsia="zh-CN"/>
        </w:rPr>
      </w:pPr>
    </w:p>
    <w:p w:rsidR="00E34671" w:rsidRPr="00E34671" w:rsidRDefault="00E34671" w:rsidP="00E34671">
      <w:pPr>
        <w:pStyle w:val="a7"/>
        <w:numPr>
          <w:ilvl w:val="0"/>
          <w:numId w:val="6"/>
        </w:numPr>
        <w:rPr>
          <w:sz w:val="22"/>
        </w:rPr>
      </w:pPr>
      <w:r>
        <w:rPr>
          <w:rFonts w:eastAsiaTheme="minorEastAsia" w:cs="Arial" w:hint="eastAsia"/>
          <w:sz w:val="22"/>
          <w:lang w:eastAsia="zh-CN"/>
        </w:rPr>
        <w:t>Wi-Fi</w:t>
      </w:r>
      <w:r w:rsidR="004342EE">
        <w:rPr>
          <w:rFonts w:cs="Arial"/>
          <w:sz w:val="22"/>
          <w:lang w:eastAsia="zh-HK"/>
        </w:rPr>
        <w:t xml:space="preserve"> </w:t>
      </w:r>
      <w:r w:rsidR="005E52C5">
        <w:rPr>
          <w:rFonts w:eastAsiaTheme="minorEastAsia" w:cs="Arial" w:hint="eastAsia"/>
          <w:sz w:val="22"/>
          <w:lang w:eastAsia="zh-CN"/>
        </w:rPr>
        <w:t xml:space="preserve">Protocols </w:t>
      </w:r>
      <w:r w:rsidR="004342EE">
        <w:rPr>
          <w:rFonts w:cs="Arial"/>
          <w:sz w:val="22"/>
          <w:lang w:eastAsia="zh-HK"/>
        </w:rPr>
        <w:t>S</w:t>
      </w:r>
      <w:r w:rsidR="000166DA">
        <w:rPr>
          <w:rFonts w:cs="Arial"/>
          <w:sz w:val="22"/>
          <w:lang w:eastAsia="zh-HK"/>
        </w:rPr>
        <w:t>upport</w:t>
      </w:r>
    </w:p>
    <w:p w:rsidR="00E34671" w:rsidRPr="00E34671" w:rsidRDefault="003B2CA2" w:rsidP="00E34671">
      <w:pPr>
        <w:pStyle w:val="a7"/>
        <w:numPr>
          <w:ilvl w:val="0"/>
          <w:numId w:val="39"/>
        </w:numPr>
        <w:rPr>
          <w:sz w:val="22"/>
        </w:rPr>
      </w:pPr>
      <w:r>
        <w:t>802.11 b/g/n</w:t>
      </w:r>
      <w:r w:rsidR="00E34671" w:rsidRPr="00E34671">
        <w:t xml:space="preserve"> support.</w:t>
      </w:r>
    </w:p>
    <w:p w:rsidR="00E34671" w:rsidRPr="00E34671" w:rsidRDefault="00E34671" w:rsidP="00E34671">
      <w:pPr>
        <w:pStyle w:val="a7"/>
        <w:numPr>
          <w:ilvl w:val="0"/>
          <w:numId w:val="39"/>
        </w:numPr>
      </w:pPr>
      <w:r w:rsidRPr="00E34671">
        <w:t>Wi-Fi Direct (P2P) support.</w:t>
      </w:r>
    </w:p>
    <w:p w:rsidR="00E34671" w:rsidRPr="00E34671" w:rsidRDefault="00E34671" w:rsidP="00E34671">
      <w:pPr>
        <w:pStyle w:val="a7"/>
        <w:numPr>
          <w:ilvl w:val="0"/>
          <w:numId w:val="39"/>
        </w:numPr>
      </w:pPr>
      <w:r w:rsidRPr="00E34671">
        <w:t>P2P Discovery, P2P Group Owner mode, P2P Power Management.</w:t>
      </w:r>
    </w:p>
    <w:p w:rsidR="00E34671" w:rsidRPr="00844FAF" w:rsidRDefault="00E34671" w:rsidP="00E34671">
      <w:pPr>
        <w:pStyle w:val="a7"/>
        <w:numPr>
          <w:ilvl w:val="0"/>
          <w:numId w:val="39"/>
        </w:numPr>
      </w:pPr>
      <w:r w:rsidRPr="00E34671">
        <w:t>Infrastructure BSS Station mode / P2P mode / softAP mode support.</w:t>
      </w:r>
    </w:p>
    <w:p w:rsidR="00844FAF" w:rsidRDefault="00844FAF" w:rsidP="00844FAF">
      <w:pPr>
        <w:rPr>
          <w:rFonts w:eastAsiaTheme="minorEastAsia"/>
          <w:lang w:eastAsia="zh-CN"/>
        </w:rPr>
      </w:pPr>
    </w:p>
    <w:p w:rsidR="00EA6FC8" w:rsidRPr="00E34671" w:rsidRDefault="005E52C5" w:rsidP="00EA6FC8">
      <w:pPr>
        <w:pStyle w:val="a7"/>
        <w:numPr>
          <w:ilvl w:val="0"/>
          <w:numId w:val="6"/>
        </w:numPr>
        <w:rPr>
          <w:sz w:val="22"/>
        </w:rPr>
      </w:pPr>
      <w:r>
        <w:rPr>
          <w:rFonts w:eastAsiaTheme="minorEastAsia" w:cs="Arial" w:hint="eastAsia"/>
          <w:sz w:val="22"/>
          <w:lang w:eastAsia="zh-CN"/>
        </w:rPr>
        <w:t xml:space="preserve">Easy </w:t>
      </w:r>
      <w:r w:rsidR="004F6297">
        <w:rPr>
          <w:rFonts w:eastAsiaTheme="minorEastAsia" w:cs="Arial" w:hint="eastAsia"/>
          <w:sz w:val="22"/>
          <w:lang w:eastAsia="zh-CN"/>
        </w:rPr>
        <w:t xml:space="preserve">Wi-Fi </w:t>
      </w:r>
      <w:r>
        <w:rPr>
          <w:rFonts w:eastAsiaTheme="minorEastAsia" w:cs="Arial" w:hint="eastAsia"/>
          <w:sz w:val="22"/>
          <w:lang w:eastAsia="zh-CN"/>
        </w:rPr>
        <w:t>Pairing</w:t>
      </w:r>
    </w:p>
    <w:p w:rsidR="00844FAF" w:rsidRDefault="00596547" w:rsidP="00CA5887">
      <w:pPr>
        <w:pStyle w:val="a7"/>
        <w:numPr>
          <w:ilvl w:val="0"/>
          <w:numId w:val="40"/>
        </w:numPr>
        <w:rPr>
          <w:rFonts w:eastAsiaTheme="minorEastAsia"/>
          <w:lang w:eastAsia="zh-CN"/>
        </w:rPr>
      </w:pPr>
      <w:r w:rsidRPr="00CA5887">
        <w:rPr>
          <w:rFonts w:eastAsiaTheme="minorEastAsia" w:hint="eastAsia"/>
          <w:noProof/>
          <w:lang w:eastAsia="zh-CN"/>
        </w:rPr>
        <w:t>Support Smart Config</w:t>
      </w:r>
      <w:r w:rsidR="003F6581">
        <w:rPr>
          <w:rFonts w:eastAsiaTheme="minorEastAsia" w:hint="eastAsia"/>
          <w:noProof/>
          <w:lang w:eastAsia="zh-CN"/>
        </w:rPr>
        <w:t xml:space="preserve"> feature</w:t>
      </w:r>
      <w:r w:rsidRPr="00CA5887">
        <w:rPr>
          <w:rFonts w:eastAsiaTheme="minorEastAsia" w:hint="eastAsia"/>
          <w:noProof/>
          <w:lang w:eastAsia="zh-CN"/>
        </w:rPr>
        <w:t xml:space="preserve">. </w:t>
      </w:r>
      <w:r w:rsidR="00553286" w:rsidRPr="00CA5887">
        <w:rPr>
          <w:rFonts w:eastAsiaTheme="minorEastAsia" w:hint="eastAsia"/>
          <w:noProof/>
          <w:lang w:eastAsia="zh-CN"/>
        </w:rPr>
        <w:t xml:space="preserve">User can pair the set with a router by </w:t>
      </w:r>
      <w:r w:rsidR="00575238" w:rsidRPr="00CA5887">
        <w:rPr>
          <w:rFonts w:eastAsiaTheme="minorEastAsia" w:hint="eastAsia"/>
          <w:noProof/>
          <w:lang w:eastAsia="zh-CN"/>
        </w:rPr>
        <w:t>a 3</w:t>
      </w:r>
      <w:r w:rsidR="00575238" w:rsidRPr="00CA5887">
        <w:rPr>
          <w:rFonts w:eastAsiaTheme="minorEastAsia" w:hint="eastAsia"/>
          <w:noProof/>
          <w:vertAlign w:val="superscript"/>
          <w:lang w:eastAsia="zh-CN"/>
        </w:rPr>
        <w:t>rd</w:t>
      </w:r>
      <w:r w:rsidR="00575238" w:rsidRPr="00CA5887">
        <w:rPr>
          <w:rFonts w:eastAsiaTheme="minorEastAsia" w:hint="eastAsia"/>
          <w:noProof/>
          <w:lang w:eastAsia="zh-CN"/>
        </w:rPr>
        <w:t xml:space="preserve"> party </w:t>
      </w:r>
      <w:r w:rsidR="00553286" w:rsidRPr="00CA5887">
        <w:rPr>
          <w:rFonts w:eastAsiaTheme="minorEastAsia" w:hint="eastAsia"/>
          <w:noProof/>
          <w:lang w:eastAsia="zh-CN"/>
        </w:rPr>
        <w:t>APP</w:t>
      </w:r>
      <w:r w:rsidR="00A57E32">
        <w:rPr>
          <w:rFonts w:eastAsiaTheme="minorEastAsia" w:hint="eastAsia"/>
          <w:noProof/>
          <w:lang w:eastAsia="zh-CN"/>
        </w:rPr>
        <w:t xml:space="preserve"> with </w:t>
      </w:r>
      <w:r w:rsidR="007C213A">
        <w:rPr>
          <w:rFonts w:eastAsiaTheme="minorEastAsia" w:hint="eastAsia"/>
          <w:noProof/>
          <w:lang w:eastAsia="zh-CN"/>
        </w:rPr>
        <w:t xml:space="preserve">its </w:t>
      </w:r>
      <w:r w:rsidR="00A57E32">
        <w:rPr>
          <w:rFonts w:eastAsiaTheme="minorEastAsia" w:hint="eastAsia"/>
          <w:noProof/>
          <w:lang w:eastAsia="zh-CN"/>
        </w:rPr>
        <w:t>source code</w:t>
      </w:r>
      <w:r w:rsidR="00AB5484">
        <w:rPr>
          <w:rFonts w:eastAsiaTheme="minorEastAsia" w:hint="eastAsia"/>
          <w:noProof/>
          <w:lang w:eastAsia="zh-CN"/>
        </w:rPr>
        <w:t xml:space="preserve"> from Wi-Fi module supplier</w:t>
      </w:r>
      <w:r w:rsidR="007866D1">
        <w:rPr>
          <w:rFonts w:eastAsiaTheme="minorEastAsia" w:hint="eastAsia"/>
          <w:noProof/>
          <w:lang w:eastAsia="zh-CN"/>
        </w:rPr>
        <w:t>.</w:t>
      </w:r>
    </w:p>
    <w:p w:rsidR="007866D1" w:rsidRDefault="00510281" w:rsidP="00CA5887">
      <w:pPr>
        <w:pStyle w:val="a7"/>
        <w:numPr>
          <w:ilvl w:val="0"/>
          <w:numId w:val="40"/>
        </w:num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 xml:space="preserve">Can integrate the Smart Config feature with </w:t>
      </w:r>
      <w:r w:rsidR="000232EE">
        <w:rPr>
          <w:rFonts w:eastAsiaTheme="minorEastAsia" w:hint="eastAsia"/>
          <w:lang w:eastAsia="zh-CN"/>
        </w:rPr>
        <w:t>our own APP.</w:t>
      </w:r>
    </w:p>
    <w:p w:rsidR="00616F5E" w:rsidRPr="00616F5E" w:rsidRDefault="00616F5E" w:rsidP="00616F5E">
      <w:pPr>
        <w:ind w:left="851"/>
        <w:rPr>
          <w:rFonts w:eastAsiaTheme="minorEastAsia"/>
          <w:lang w:eastAsia="zh-CN"/>
        </w:rPr>
      </w:pPr>
    </w:p>
    <w:p w:rsidR="00465927" w:rsidRDefault="00465927" w:rsidP="00465927">
      <w:pPr>
        <w:ind w:left="851"/>
        <w:jc w:val="center"/>
        <w:rPr>
          <w:rFonts w:eastAsiaTheme="minorEastAsia"/>
          <w:lang w:eastAsia="zh-CN"/>
        </w:rPr>
      </w:pPr>
      <w:r>
        <w:rPr>
          <w:rFonts w:eastAsiaTheme="minorEastAsia" w:hint="eastAsia"/>
          <w:noProof/>
          <w:lang w:eastAsia="zh-CN"/>
        </w:rPr>
        <w:drawing>
          <wp:inline distT="0" distB="0" distL="0" distR="0">
            <wp:extent cx="5081292" cy="2969971"/>
            <wp:effectExtent l="0" t="0" r="508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261" cy="2971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992" w:rsidRPr="00C00992" w:rsidRDefault="00C00992" w:rsidP="00C00992">
      <w:pPr>
        <w:rPr>
          <w:rFonts w:eastAsiaTheme="minorEastAsia"/>
          <w:sz w:val="22"/>
          <w:lang w:eastAsia="zh-CN"/>
        </w:rPr>
      </w:pPr>
    </w:p>
    <w:p w:rsidR="007804F9" w:rsidRPr="00C00992" w:rsidRDefault="00C07D1B" w:rsidP="007804F9">
      <w:pPr>
        <w:pStyle w:val="a7"/>
        <w:numPr>
          <w:ilvl w:val="0"/>
          <w:numId w:val="6"/>
        </w:numPr>
        <w:rPr>
          <w:sz w:val="22"/>
        </w:rPr>
      </w:pPr>
      <w:r>
        <w:rPr>
          <w:rFonts w:eastAsiaTheme="minorEastAsia" w:cs="Arial" w:hint="eastAsia"/>
          <w:sz w:val="22"/>
          <w:lang w:eastAsia="zh-CN"/>
        </w:rPr>
        <w:t>No</w:t>
      </w:r>
      <w:r w:rsidR="00081D9A">
        <w:rPr>
          <w:rFonts w:eastAsiaTheme="minorEastAsia" w:cs="Arial" w:hint="eastAsia"/>
          <w:sz w:val="22"/>
          <w:lang w:eastAsia="zh-CN"/>
        </w:rPr>
        <w:t xml:space="preserve"> P</w:t>
      </w:r>
      <w:r w:rsidR="009C7930">
        <w:rPr>
          <w:rFonts w:eastAsiaTheme="minorEastAsia" w:cs="Arial" w:hint="eastAsia"/>
          <w:sz w:val="22"/>
          <w:lang w:eastAsia="zh-CN"/>
        </w:rPr>
        <w:t xml:space="preserve">ower </w:t>
      </w:r>
      <w:r w:rsidR="00081D9A">
        <w:rPr>
          <w:rFonts w:eastAsiaTheme="minorEastAsia" w:cs="Arial" w:hint="eastAsia"/>
          <w:sz w:val="22"/>
          <w:lang w:eastAsia="zh-CN"/>
        </w:rPr>
        <w:t>M</w:t>
      </w:r>
      <w:r w:rsidR="009C7930">
        <w:rPr>
          <w:rFonts w:eastAsiaTheme="minorEastAsia" w:cs="Arial" w:hint="eastAsia"/>
          <w:sz w:val="22"/>
          <w:lang w:eastAsia="zh-CN"/>
        </w:rPr>
        <w:t>ode</w:t>
      </w:r>
      <w:r>
        <w:rPr>
          <w:rFonts w:eastAsiaTheme="minorEastAsia" w:cs="Arial" w:hint="eastAsia"/>
          <w:sz w:val="22"/>
          <w:lang w:eastAsia="zh-CN"/>
        </w:rPr>
        <w:t xml:space="preserve"> &amp; </w:t>
      </w:r>
      <w:r w:rsidR="00FC240F">
        <w:rPr>
          <w:rFonts w:eastAsiaTheme="minorEastAsia" w:cs="Arial" w:hint="eastAsia"/>
          <w:sz w:val="22"/>
          <w:lang w:eastAsia="zh-CN"/>
        </w:rPr>
        <w:t>N</w:t>
      </w:r>
      <w:r>
        <w:rPr>
          <w:rFonts w:eastAsiaTheme="minorEastAsia" w:cs="Arial" w:hint="eastAsia"/>
          <w:sz w:val="22"/>
          <w:lang w:eastAsia="zh-CN"/>
        </w:rPr>
        <w:t xml:space="preserve">o </w:t>
      </w:r>
      <w:r w:rsidR="003B0762">
        <w:rPr>
          <w:rFonts w:eastAsiaTheme="minorEastAsia" w:cs="Arial" w:hint="eastAsia"/>
          <w:sz w:val="22"/>
          <w:lang w:eastAsia="zh-CN"/>
        </w:rPr>
        <w:t>N</w:t>
      </w:r>
      <w:r>
        <w:rPr>
          <w:rFonts w:eastAsiaTheme="minorEastAsia" w:cs="Arial" w:hint="eastAsia"/>
          <w:sz w:val="22"/>
          <w:lang w:eastAsia="zh-CN"/>
        </w:rPr>
        <w:t xml:space="preserve">etwork </w:t>
      </w:r>
      <w:r w:rsidR="00E83CC5">
        <w:rPr>
          <w:rFonts w:eastAsiaTheme="minorEastAsia" w:cs="Arial" w:hint="eastAsia"/>
          <w:sz w:val="22"/>
          <w:lang w:eastAsia="zh-CN"/>
        </w:rPr>
        <w:t>M</w:t>
      </w:r>
      <w:r>
        <w:rPr>
          <w:rFonts w:eastAsiaTheme="minorEastAsia" w:cs="Arial" w:hint="eastAsia"/>
          <w:sz w:val="22"/>
          <w:lang w:eastAsia="zh-CN"/>
        </w:rPr>
        <w:t>ode</w:t>
      </w:r>
    </w:p>
    <w:p w:rsidR="00C00992" w:rsidRPr="006E265E" w:rsidRDefault="00464129" w:rsidP="006E265E">
      <w:pPr>
        <w:pStyle w:val="a7"/>
        <w:numPr>
          <w:ilvl w:val="0"/>
          <w:numId w:val="42"/>
        </w:numPr>
        <w:rPr>
          <w:rFonts w:eastAsiaTheme="minorEastAsia"/>
          <w:sz w:val="22"/>
          <w:lang w:eastAsia="zh-CN"/>
        </w:rPr>
      </w:pPr>
      <w:r w:rsidRPr="006E265E">
        <w:rPr>
          <w:rFonts w:eastAsiaTheme="minorEastAsia" w:hint="eastAsia"/>
          <w:sz w:val="22"/>
          <w:lang w:eastAsia="zh-CN"/>
        </w:rPr>
        <w:t xml:space="preserve">When the lock is out of power or cannot connect </w:t>
      </w:r>
      <w:r w:rsidR="00BC60D1" w:rsidRPr="006E265E">
        <w:rPr>
          <w:rFonts w:eastAsiaTheme="minorEastAsia" w:hint="eastAsia"/>
          <w:sz w:val="22"/>
          <w:lang w:eastAsia="zh-CN"/>
        </w:rPr>
        <w:t>to server through Wi-Fi, user can open the door by t</w:t>
      </w:r>
      <w:r w:rsidR="00BC60D1" w:rsidRPr="006E265E">
        <w:rPr>
          <w:rFonts w:eastAsiaTheme="minorEastAsia"/>
          <w:sz w:val="22"/>
          <w:lang w:eastAsia="zh-CN"/>
        </w:rPr>
        <w:t xml:space="preserve">raditional mechanical </w:t>
      </w:r>
      <w:r w:rsidR="00BC60D1" w:rsidRPr="006E265E">
        <w:rPr>
          <w:rFonts w:eastAsiaTheme="minorEastAsia" w:hint="eastAsia"/>
          <w:sz w:val="22"/>
          <w:lang w:eastAsia="zh-CN"/>
        </w:rPr>
        <w:t>ways (</w:t>
      </w:r>
      <w:r w:rsidR="00C75BE1" w:rsidRPr="006E265E">
        <w:rPr>
          <w:rFonts w:eastAsiaTheme="minorEastAsia" w:hint="eastAsia"/>
          <w:sz w:val="22"/>
          <w:lang w:eastAsia="zh-CN"/>
        </w:rPr>
        <w:t xml:space="preserve">by </w:t>
      </w:r>
      <w:r w:rsidR="00BC60D1" w:rsidRPr="006E265E">
        <w:rPr>
          <w:rFonts w:eastAsiaTheme="minorEastAsia" w:hint="eastAsia"/>
          <w:sz w:val="22"/>
          <w:lang w:eastAsia="zh-CN"/>
        </w:rPr>
        <w:t>using the key).</w:t>
      </w:r>
    </w:p>
    <w:p w:rsidR="004B5B23" w:rsidRPr="00E34671" w:rsidRDefault="004B5B23" w:rsidP="004B5B23">
      <w:pPr>
        <w:pStyle w:val="a7"/>
        <w:ind w:left="870"/>
        <w:rPr>
          <w:sz w:val="22"/>
        </w:rPr>
      </w:pPr>
    </w:p>
    <w:p w:rsidR="007804F9" w:rsidRPr="00465927" w:rsidRDefault="007804F9" w:rsidP="007804F9">
      <w:pPr>
        <w:rPr>
          <w:rFonts w:eastAsiaTheme="minorEastAsia"/>
          <w:lang w:eastAsia="zh-CN"/>
        </w:rPr>
      </w:pPr>
    </w:p>
    <w:p w:rsidR="00DD0B67" w:rsidRPr="008E59BD" w:rsidRDefault="00DD0B67" w:rsidP="00181634">
      <w:pPr>
        <w:pStyle w:val="2"/>
        <w:pageBreakBefore/>
        <w:numPr>
          <w:ilvl w:val="1"/>
          <w:numId w:val="5"/>
        </w:numPr>
        <w:tabs>
          <w:tab w:val="clear" w:pos="1116"/>
        </w:tabs>
      </w:pPr>
      <w:bookmarkStart w:id="12" w:name="_Toc493579003"/>
      <w:r>
        <w:rPr>
          <w:rFonts w:ascii="Calibri" w:hAnsi="Calibri" w:cs="Arial"/>
          <w:sz w:val="22"/>
          <w:szCs w:val="22"/>
          <w:lang w:eastAsia="zh-HK"/>
        </w:rPr>
        <w:lastRenderedPageBreak/>
        <w:t>Top level block diagram</w:t>
      </w:r>
      <w:bookmarkEnd w:id="12"/>
    </w:p>
    <w:p w:rsidR="008E59BD" w:rsidRDefault="00974CD1" w:rsidP="008E59BD">
      <w:pPr>
        <w:rPr>
          <w:rFonts w:eastAsiaTheme="minorEastAsia"/>
          <w:lang w:eastAsia="zh-CN"/>
        </w:rPr>
      </w:pPr>
      <w:r>
        <w:rPr>
          <w:noProof/>
          <w:lang w:eastAsia="zh-CN"/>
        </w:rPr>
        <mc:AlternateContent>
          <mc:Choice Requires="wpc">
            <w:drawing>
              <wp:inline distT="0" distB="0" distL="0" distR="0" wp14:anchorId="634A78C0" wp14:editId="3B073830">
                <wp:extent cx="5486400" cy="5657850"/>
                <wp:effectExtent l="0" t="0" r="0" b="0"/>
                <wp:docPr id="22" name="画布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4" name="圆角矩形 24"/>
                        <wps:cNvSpPr/>
                        <wps:spPr>
                          <a:xfrm>
                            <a:off x="2165298" y="378450"/>
                            <a:ext cx="1250899" cy="592888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4CD1" w:rsidRPr="00974CD1" w:rsidRDefault="00974CD1" w:rsidP="00974CD1">
                              <w:pPr>
                                <w:jc w:val="center"/>
                                <w:rPr>
                                  <w:rFonts w:eastAsiaTheme="minorEastAsia"/>
                                  <w:color w:val="000000" w:themeColor="text1"/>
                                  <w:lang w:eastAsia="zh-CN"/>
                                </w:rPr>
                              </w:pPr>
                              <w:r>
                                <w:rPr>
                                  <w:rFonts w:eastAsiaTheme="minorEastAsia" w:hint="eastAsia"/>
                                  <w:color w:val="000000" w:themeColor="text1"/>
                                  <w:lang w:eastAsia="zh-CN"/>
                                </w:rPr>
                                <w:t>Wi-Fi Module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圆角矩形 26"/>
                        <wps:cNvSpPr/>
                        <wps:spPr>
                          <a:xfrm>
                            <a:off x="2165882" y="1459204"/>
                            <a:ext cx="1250315" cy="870242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93EFB" w:rsidRPr="00F93EFB" w:rsidRDefault="00F93EFB" w:rsidP="00F93EFB">
                              <w:pPr>
                                <w:pStyle w:val="ac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F93EFB">
                                <w:rPr>
                                  <w:rFonts w:asciiTheme="minorHAnsi" w:hAnsiTheme="minorHAnsi" w:cs="font327"/>
                                  <w:color w:val="000000"/>
                                  <w:kern w:val="2"/>
                                </w:rPr>
                                <w:t>MCU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圆角矩形 28"/>
                        <wps:cNvSpPr/>
                        <wps:spPr>
                          <a:xfrm>
                            <a:off x="436616" y="1484272"/>
                            <a:ext cx="1158681" cy="845174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50FAF" w:rsidRPr="00550FAF" w:rsidRDefault="00550FAF" w:rsidP="00550FAF">
                              <w:pPr>
                                <w:pStyle w:val="ac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>
                                <w:rPr>
                                  <w:rFonts w:asciiTheme="minorHAnsi" w:hAnsiTheme="minorHAnsi" w:cs="font327" w:hint="eastAsia"/>
                                  <w:color w:val="000000"/>
                                  <w:kern w:val="2"/>
                                </w:rPr>
                                <w:t xml:space="preserve">Lock </w:t>
                              </w:r>
                              <w:r w:rsidR="00C237AA">
                                <w:rPr>
                                  <w:rFonts w:asciiTheme="minorHAnsi" w:hAnsiTheme="minorHAnsi" w:cs="font327" w:hint="eastAsia"/>
                                  <w:color w:val="000000"/>
                                  <w:kern w:val="2"/>
                                </w:rPr>
                                <w:t>Drive C</w:t>
                              </w:r>
                              <w:r>
                                <w:rPr>
                                  <w:rFonts w:asciiTheme="minorHAnsi" w:hAnsiTheme="minorHAnsi" w:cs="font327" w:hint="eastAsia"/>
                                  <w:color w:val="000000"/>
                                  <w:kern w:val="2"/>
                                </w:rPr>
                                <w:t>ircuit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圆角矩形 29"/>
                        <wps:cNvSpPr/>
                        <wps:spPr>
                          <a:xfrm>
                            <a:off x="2165882" y="2778188"/>
                            <a:ext cx="1250315" cy="84455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0E61" w:rsidRPr="00ED0E61" w:rsidRDefault="00ED0E61" w:rsidP="00ED0E61">
                              <w:pPr>
                                <w:pStyle w:val="ac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>
                                <w:rPr>
                                  <w:rFonts w:asciiTheme="minorHAnsi" w:hAnsiTheme="minorHAnsi" w:cs="font327" w:hint="eastAsia"/>
                                  <w:color w:val="000000"/>
                                  <w:kern w:val="2"/>
                                </w:rPr>
                                <w:t>Door Contact Sensor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63271" y="2791924"/>
                            <a:ext cx="914399" cy="8307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上下箭头 31"/>
                        <wps:cNvSpPr/>
                        <wps:spPr>
                          <a:xfrm>
                            <a:off x="2713939" y="1038643"/>
                            <a:ext cx="168250" cy="336500"/>
                          </a:xfrm>
                          <a:prstGeom prst="upDownArrow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上箭头 33"/>
                        <wps:cNvSpPr/>
                        <wps:spPr>
                          <a:xfrm>
                            <a:off x="2713939" y="2391800"/>
                            <a:ext cx="168250" cy="334874"/>
                          </a:xfrm>
                          <a:prstGeom prst="upArrow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上箭头 34"/>
                        <wps:cNvSpPr/>
                        <wps:spPr>
                          <a:xfrm rot="16200000">
                            <a:off x="1786323" y="1750065"/>
                            <a:ext cx="167640" cy="334645"/>
                          </a:xfrm>
                          <a:prstGeom prst="upArrow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上箭头 35"/>
                        <wps:cNvSpPr/>
                        <wps:spPr>
                          <a:xfrm rot="10800000">
                            <a:off x="908022" y="2443919"/>
                            <a:ext cx="167640" cy="334010"/>
                          </a:xfrm>
                          <a:prstGeom prst="upArrow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159251" y="201309"/>
                            <a:ext cx="565149" cy="6564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上下箭头 37"/>
                        <wps:cNvSpPr/>
                        <wps:spPr>
                          <a:xfrm rot="5400000">
                            <a:off x="3769991" y="465750"/>
                            <a:ext cx="167640" cy="335915"/>
                          </a:xfrm>
                          <a:prstGeom prst="upDownArrow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021750" y="1484269"/>
                            <a:ext cx="905850" cy="11207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上下箭头 39"/>
                        <wps:cNvSpPr/>
                        <wps:spPr>
                          <a:xfrm>
                            <a:off x="4364650" y="1000409"/>
                            <a:ext cx="167640" cy="335915"/>
                          </a:xfrm>
                          <a:prstGeom prst="upDownArrow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上下箭头 40"/>
                        <wps:cNvSpPr/>
                        <wps:spPr>
                          <a:xfrm>
                            <a:off x="4369390" y="2726393"/>
                            <a:ext cx="167640" cy="335915"/>
                          </a:xfrm>
                          <a:prstGeom prst="upDownArrow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224951" y="3183914"/>
                            <a:ext cx="442300" cy="4422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矩形 43"/>
                        <wps:cNvSpPr/>
                        <wps:spPr>
                          <a:xfrm>
                            <a:off x="298450" y="165064"/>
                            <a:ext cx="3308350" cy="35877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64098" y="4362450"/>
                            <a:ext cx="931199" cy="8577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上箭头 45"/>
                        <wps:cNvSpPr/>
                        <wps:spPr>
                          <a:xfrm>
                            <a:off x="1052463" y="3964600"/>
                            <a:ext cx="167640" cy="397850"/>
                          </a:xfrm>
                          <a:prstGeom prst="upArrow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2" o:spid="_x0000_s1026" editas="canvas" style="width:6in;height:445.5pt;mso-position-horizontal-relative:char;mso-position-vertical-relative:line" coordsize="54864,565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56578;visibility:visible;mso-wrap-style:square">
                  <v:fill o:detectmouseclick="t"/>
                  <v:path o:connecttype="none"/>
                </v:shape>
                <v:roundrect id="圆角矩形 24" o:spid="_x0000_s1028" style="position:absolute;left:21652;top:3784;width:12509;height:592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2Ca8MA&#10;AADbAAAADwAAAGRycy9kb3ducmV2LnhtbESPQWvCQBSE74L/YXlCb7pRVErqKiIUKhWKsYceH9nX&#10;bGr2bcg+Nf33XaHgcZiZb5jVpveNulIX68AGppMMFHEZbM2Vgc/T6/gZVBRki01gMvBLETbr4WCF&#10;uQ03PtK1kEolCMccDTiRNtc6lo48xkloiZP3HTqPkmRXadvhLcF9o2dZttQea04LDlvaOSrPxcUb&#10;sD94eC8WH8fDPtvvWDs5l19izNOo376AEurlEf5vv1kDszncv6Qfo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2Ca8MAAADbAAAADwAAAAAAAAAAAAAAAACYAgAAZHJzL2Rv&#10;d25yZXYueG1sUEsFBgAAAAAEAAQA9QAAAIgDAAAAAA==&#10;" filled="f" strokecolor="black [3213]" strokeweight="2pt">
                  <v:textbox>
                    <w:txbxContent>
                      <w:p w:rsidR="00974CD1" w:rsidRPr="00974CD1" w:rsidRDefault="00974CD1" w:rsidP="00974CD1">
                        <w:pPr>
                          <w:jc w:val="center"/>
                          <w:rPr>
                            <w:rFonts w:eastAsiaTheme="minorEastAsia" w:hint="eastAsia"/>
                            <w:color w:val="000000" w:themeColor="text1"/>
                            <w:lang w:eastAsia="zh-CN"/>
                          </w:rPr>
                        </w:pPr>
                        <w:r>
                          <w:rPr>
                            <w:rFonts w:eastAsiaTheme="minorEastAsia" w:hint="eastAsia"/>
                            <w:color w:val="000000" w:themeColor="text1"/>
                            <w:lang w:eastAsia="zh-CN"/>
                          </w:rPr>
                          <w:t>Wi-Fi Module</w:t>
                        </w:r>
                      </w:p>
                    </w:txbxContent>
                  </v:textbox>
                </v:roundrect>
                <v:roundrect id="圆角矩形 26" o:spid="_x0000_s1029" style="position:absolute;left:21658;top:14592;width:12503;height:870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O5h8IA&#10;AADbAAAADwAAAGRycy9kb3ducmV2LnhtbESPQWvCQBSE74L/YXlCb7pRqEjqKiIIlQrF2EOPj+xr&#10;Npp9G7Kvmv77riB4HGbmG2a57n2jrtTFOrCB6SQDRVwGW3Nl4Ou0Gy9ARUG22AQmA38UYb0aDpaY&#10;23DjI10LqVSCcMzRgBNpc61j6chjnISWOHk/ofMoSXaVth3eEtw3epZlc+2x5rTgsKWto/JS/HoD&#10;9oyHj+L183jYZ/stayeX8luMeRn1mzdQQr08w4/2uzUwm8P9S/oBe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Y7mHwgAAANsAAAAPAAAAAAAAAAAAAAAAAJgCAABkcnMvZG93&#10;bnJldi54bWxQSwUGAAAAAAQABAD1AAAAhwMAAAAA&#10;" filled="f" strokecolor="black [3213]" strokeweight="2pt">
                  <v:textbox>
                    <w:txbxContent>
                      <w:p w:rsidR="00F93EFB" w:rsidRPr="00F93EFB" w:rsidRDefault="00F93EFB" w:rsidP="00F93EFB">
                        <w:pPr>
                          <w:pStyle w:val="ac"/>
                          <w:spacing w:before="0" w:beforeAutospacing="0" w:after="0" w:afterAutospacing="0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F93EFB">
                          <w:rPr>
                            <w:rFonts w:asciiTheme="minorHAnsi" w:hAnsiTheme="minorHAnsi" w:cs="font327"/>
                            <w:color w:val="000000"/>
                            <w:kern w:val="2"/>
                          </w:rPr>
                          <w:t>MCU</w:t>
                        </w:r>
                      </w:p>
                    </w:txbxContent>
                  </v:textbox>
                </v:roundrect>
                <v:roundrect id="圆角矩形 28" o:spid="_x0000_s1030" style="position:absolute;left:4366;top:14842;width:11586;height:845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CIbr8A&#10;AADbAAAADwAAAGRycy9kb3ducmV2LnhtbERPTWvCQBC9F/wPywje6kbBUqKriCBUFIrRg8chO2aj&#10;2dmQnWr8991DocfH+16set+oB3WxDmxgMs5AEZfB1lwZOJ+275+goiBbbAKTgRdFWC0HbwvMbXjy&#10;kR6FVCqFcMzRgBNpc61j6chjHIeWOHHX0HmUBLtK2w6fKdw3epplH9pjzanBYUsbR+W9+PEG7A0P&#10;+2L2fTzsst2GtZN7eRFjRsN+PQcl1Mu/+M/9ZQ1M09j0Jf0Avfw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sIhuvwAAANsAAAAPAAAAAAAAAAAAAAAAAJgCAABkcnMvZG93bnJl&#10;di54bWxQSwUGAAAAAAQABAD1AAAAhAMAAAAA&#10;" filled="f" strokecolor="black [3213]" strokeweight="2pt">
                  <v:textbox>
                    <w:txbxContent>
                      <w:p w:rsidR="00550FAF" w:rsidRPr="00550FAF" w:rsidRDefault="00550FAF" w:rsidP="00550FAF">
                        <w:pPr>
                          <w:pStyle w:val="ac"/>
                          <w:spacing w:before="0" w:beforeAutospacing="0" w:after="0" w:afterAutospacing="0"/>
                          <w:jc w:val="center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cs="font327" w:hint="eastAsia"/>
                            <w:color w:val="000000"/>
                            <w:kern w:val="2"/>
                          </w:rPr>
                          <w:t xml:space="preserve">Lock </w:t>
                        </w:r>
                        <w:r w:rsidR="00C237AA">
                          <w:rPr>
                            <w:rFonts w:asciiTheme="minorHAnsi" w:hAnsiTheme="minorHAnsi" w:cs="font327" w:hint="eastAsia"/>
                            <w:color w:val="000000"/>
                            <w:kern w:val="2"/>
                          </w:rPr>
                          <w:t>Drive C</w:t>
                        </w:r>
                        <w:r>
                          <w:rPr>
                            <w:rFonts w:asciiTheme="minorHAnsi" w:hAnsiTheme="minorHAnsi" w:cs="font327" w:hint="eastAsia"/>
                            <w:color w:val="000000"/>
                            <w:kern w:val="2"/>
                          </w:rPr>
                          <w:t>i</w:t>
                        </w:r>
                        <w:r>
                          <w:rPr>
                            <w:rFonts w:asciiTheme="minorHAnsi" w:hAnsiTheme="minorHAnsi" w:cs="font327" w:hint="eastAsia"/>
                            <w:color w:val="000000"/>
                            <w:kern w:val="2"/>
                          </w:rPr>
                          <w:t>r</w:t>
                        </w:r>
                        <w:r>
                          <w:rPr>
                            <w:rFonts w:asciiTheme="minorHAnsi" w:hAnsiTheme="minorHAnsi" w:cs="font327" w:hint="eastAsia"/>
                            <w:color w:val="000000"/>
                            <w:kern w:val="2"/>
                          </w:rPr>
                          <w:t>cuit</w:t>
                        </w:r>
                      </w:p>
                    </w:txbxContent>
                  </v:textbox>
                </v:roundrect>
                <v:roundrect id="圆角矩形 29" o:spid="_x0000_s1031" style="position:absolute;left:21658;top:27781;width:12503;height:844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wt9cMA&#10;AADbAAAADwAAAGRycy9kb3ducmV2LnhtbESPQWvCQBSE74L/YXlCb7pRUGzqKiIUKhWKsYceH9nX&#10;bGr2bcg+Nf33XaHgcZiZb5jVpveNulIX68AGppMMFHEZbM2Vgc/T63gJKgqyxSYwGfilCJv1cLDC&#10;3IYbH+laSKUShGOOBpxIm2sdS0ce4yS0xMn7Dp1HSbKrtO3wluC+0bMsW2iPNacFhy3tHJXn4uIN&#10;2B88vBfzj+Nhn+13rJ2cyy8x5mnUb19ACfXyCP+336yB2TPcv6Qfo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fwt9cMAAADbAAAADwAAAAAAAAAAAAAAAACYAgAAZHJzL2Rv&#10;d25yZXYueG1sUEsFBgAAAAAEAAQA9QAAAIgDAAAAAA==&#10;" filled="f" strokecolor="black [3213]" strokeweight="2pt">
                  <v:textbox>
                    <w:txbxContent>
                      <w:p w:rsidR="00ED0E61" w:rsidRPr="00ED0E61" w:rsidRDefault="00ED0E61" w:rsidP="00ED0E61">
                        <w:pPr>
                          <w:pStyle w:val="ac"/>
                          <w:spacing w:before="0" w:beforeAutospacing="0" w:after="0" w:afterAutospacing="0"/>
                          <w:jc w:val="center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cs="font327" w:hint="eastAsia"/>
                            <w:color w:val="000000"/>
                            <w:kern w:val="2"/>
                          </w:rPr>
                          <w:t>Door Co</w:t>
                        </w:r>
                        <w:r>
                          <w:rPr>
                            <w:rFonts w:asciiTheme="minorHAnsi" w:hAnsiTheme="minorHAnsi" w:cs="font327" w:hint="eastAsia"/>
                            <w:color w:val="000000"/>
                            <w:kern w:val="2"/>
                          </w:rPr>
                          <w:t>n</w:t>
                        </w:r>
                        <w:r>
                          <w:rPr>
                            <w:rFonts w:asciiTheme="minorHAnsi" w:hAnsiTheme="minorHAnsi" w:cs="font327" w:hint="eastAsia"/>
                            <w:color w:val="000000"/>
                            <w:kern w:val="2"/>
                          </w:rPr>
                          <w:t>tact Sensor</w:t>
                        </w:r>
                      </w:p>
                    </w:txbxContent>
                  </v:textbox>
                </v:roundrect>
                <v:shape id="图片 30" o:spid="_x0000_s1032" type="#_x0000_t75" style="position:absolute;left:5632;top:27919;width:9144;height:83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">
                  <v:imagedata r:id="rId15" o:title=""/>
                  <v:path arrowok="t"/>
                </v:shape>
                <v:shapetype id="_x0000_t70" coordsize="21600,21600" o:spt="70" adj="5400,4320" path="m10800,l21600@0@3@0@3@2,21600@2,10800,21600,0@2@1@2@1@0,0@0xe">
                  <v:stroke joinstyle="miter"/>
                  <v:formulas>
                    <v:f eqn="val #1"/>
                    <v:f eqn="val #0"/>
                    <v:f eqn="sum 21600 0 #1"/>
                    <v:f eqn="sum 21600 0 #0"/>
                    <v:f eqn="prod #1 #0 10800"/>
                    <v:f eqn="sum #1 0 @4"/>
                    <v:f eqn="sum 21600 0 @5"/>
                  </v:formulas>
                  <v:path o:connecttype="custom" o:connectlocs="10800,0;0,@0;@1,10800;0,@2;10800,21600;21600,@2;@3,10800;21600,@0" o:connectangles="270,180,180,180,90,0,0,0" textboxrect="@1,@5,@3,@6"/>
                  <v:handles>
                    <v:h position="#0,#1" xrange="0,10800" yrange="0,10800"/>
                  </v:handles>
                </v:shapetype>
                <v:shape id="上下箭头 31" o:spid="_x0000_s1033" type="#_x0000_t70" style="position:absolute;left:27139;top:10386;width:1682;height:33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AaM8QA&#10;AADbAAAADwAAAGRycy9kb3ducmV2LnhtbESPQUsDMRSE70L/Q3gFbzZppSpr09IuSL2ItRbPj81z&#10;s7h5WTav2/XfG0HwOMzMN8xqM4ZWDdSnJrKF+cyAIq6ia7i2cHp/unkAlQTZYRuZLHxTgs16crXC&#10;wsULv9FwlFplCKcCLXiRrtA6VZ4CplnsiLP3GfuAkmVfa9fjJcNDqxfG3OmADecFjx2Vnqqv4zlY&#10;WJjD/daUSx9fZCnlafe6/9gP1l5Px+0jKKFR/sN/7Wdn4XYOv1/yD9D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AGjPEAAAA2wAAAA8AAAAAAAAAAAAAAAAAmAIAAGRycy9k&#10;b3ducmV2LnhtbFBLBQYAAAAABAAEAPUAAACJAwAAAAA=&#10;" adj=",5400" filled="f" strokecolor="black [3213]" strokeweight="2pt"/>
                <v:shapetype id="_x0000_t68" coordsize="21600,21600" o:spt="68" adj="5400,5400" path="m0@0l@1@0@1,21600@2,21600@2@0,21600@0,10800,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10800,0;0,@0;10800,21600;21600,@0" o:connectangles="270,180,90,0" textboxrect="@1,@4,@2,21600"/>
                  <v:handles>
                    <v:h position="#1,#0" xrange="0,10800" yrange="0,21600"/>
                  </v:handles>
                </v:shapetype>
                <v:shape id="上箭头 33" o:spid="_x0000_s1034" type="#_x0000_t68" style="position:absolute;left:27139;top:23918;width:1682;height:33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N3ycQA&#10;AADbAAAADwAAAGRycy9kb3ducmV2LnhtbESPQWvCQBSE70L/w/IKvemmCtrGrCKFlt6K2lCPL9ln&#10;kjb7Nu5uNf57VxA8DjPzDZMte9OKIznfWFbwPEpAEJdWN1wp+N6+D19A+ICssbVMCs7kYbl4GGSY&#10;anviNR03oRIRwj5FBXUIXSqlL2sy6Ee2I47e3jqDIUpXSe3wFOGmleMkmUqDDceFGjt6q6n82/wb&#10;BeXPtHDb/PVL72a7FXUH85sXH0o9PfarOYhAfbiHb+1PrWAygeuX+APk4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Td8nEAAAA2wAAAA8AAAAAAAAAAAAAAAAAmAIAAGRycy9k&#10;b3ducmV2LnhtbFBLBQYAAAAABAAEAPUAAACJAwAAAAA=&#10;" adj="5426" filled="f" strokecolor="black [3213]" strokeweight="2pt"/>
                <v:shape id="上箭头 34" o:spid="_x0000_s1035" type="#_x0000_t68" style="position:absolute;left:17862;top:17501;width:1677;height:3346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bTjcMA&#10;AADbAAAADwAAAGRycy9kb3ducmV2LnhtbESPT4vCMBTE78J+h/CEvWmqK6LVKOuuwiJe/HPw+Gie&#10;bbF5qUnU+u3NguBxmJnfMNN5YypxI+dLywp63QQEcWZ1ybmCw37VGYHwAVljZZkUPMjDfPbRmmKq&#10;7Z23dNuFXEQI+xQVFCHUqZQ+K8ig79qaOHon6wyGKF0utcN7hJtK9pNkKA2WHBcKrOmnoOy8uxoF&#10;o8PvYn28uPHmOtDn3pIuQ9JrpT7bzfcERKAmvMOv9p9W8DWA/y/xB8j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3bTjcMAAADbAAAADwAAAAAAAAAAAAAAAACYAgAAZHJzL2Rv&#10;d25yZXYueG1sUEsFBgAAAAAEAAQA9QAAAIgDAAAAAA==&#10;" adj="5410" filled="f" strokecolor="black [3213]" strokeweight="2pt"/>
                <v:shape id="上箭头 35" o:spid="_x0000_s1036" type="#_x0000_t68" style="position:absolute;left:9080;top:24439;width:1676;height:3340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oc/MMA&#10;AADbAAAADwAAAGRycy9kb3ducmV2LnhtbESPQWvCQBSE74X+h+UJvdWNSkWiq6SKNAcvRsHrI/ua&#10;pGbfht1V47/vCoLHYWa+YRar3rTiSs43lhWMhgkI4tLqhisFx8P2cwbCB2SNrWVScCcPq+X72wJT&#10;bW+8p2sRKhEh7FNUUIfQpVL6siaDfmg74uj9WmcwROkqqR3eIty0cpwkU2mw4bhQY0frmspzcTEK&#10;fr6LzR8f89N5N8uyvDV37/JGqY9Bn81BBOrDK/xs51rB5AseX+IPkM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ioc/MMAAADbAAAADwAAAAAAAAAAAAAAAACYAgAAZHJzL2Rv&#10;d25yZXYueG1sUEsFBgAAAAAEAAQA9QAAAIgDAAAAAA==&#10;" adj="5421" filled="f" strokecolor="black [3213]" strokeweight="2pt"/>
                <v:shape id="图片 36" o:spid="_x0000_s1037" type="#_x0000_t75" style="position:absolute;left:41592;top:2013;width:5652;height:65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LNPM7EAAAA2wAAAA8AAABkcnMvZG93bnJldi54bWxEj0FrwkAUhO8F/8PyhF6CbmxBQnQVW5AW&#10;BKHa3p/ZZzaYfRuyWxP99a4geBxm5htmvuxtLc7U+sqxgsk4BUFcOF1xqeB3vx5lIHxA1lg7JgUX&#10;8rBcDF7mmGvX8Q+dd6EUEcI+RwUmhCaX0heGLPqxa4ijd3StxRBlW0rdYhfhtpZvaTqVFiuOCwYb&#10;+jRUnHb/VsH1S++ThLcfl85c+4TTzV+2OSj1OuxXMxCB+vAMP9rfWsH7FO5f4g+Qix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LNPM7EAAAA2wAAAA8AAAAAAAAAAAAAAAAA&#10;nwIAAGRycy9kb3ducmV2LnhtbFBLBQYAAAAABAAEAPcAAACQAwAAAAA=&#10;">
                  <v:imagedata r:id="rId16" o:title=""/>
                  <v:path arrowok="t"/>
                </v:shape>
                <v:shape id="上下箭头 37" o:spid="_x0000_s1038" type="#_x0000_t70" style="position:absolute;left:37699;top:4657;width:1677;height:3359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x+3cQA&#10;AADbAAAADwAAAGRycy9kb3ducmV2LnhtbESPQWvCQBSE70L/w/IKvdVNIzRtdBUVS/QiaHvx9sg+&#10;k9Ds27C7xvjvu0LB4zAz3zCzxWBa0ZPzjWUFb+MEBHFpdcOVgp/vr9cPED4ga2wtk4IbeVjMn0Yz&#10;zLW98oH6Y6hEhLDPUUEdQpdL6cuaDPqx7Yijd7bOYIjSVVI7vEa4aWWaJO/SYMNxocaO1jWVv8eL&#10;UWCy9ETJpvnc34rVOUt3xc71hVIvz8NyCiLQEB7h//ZWK5hkcP8Sf4C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8ft3EAAAA2wAAAA8AAAAAAAAAAAAAAAAAmAIAAGRycy9k&#10;b3ducmV2LnhtbFBLBQYAAAAABAAEAPUAAACJAwAAAAA=&#10;" adj=",5390" filled="f" strokecolor="black [3213]" strokeweight="2pt"/>
                <v:shape id="图片 38" o:spid="_x0000_s1039" type="#_x0000_t75" style="position:absolute;left:40217;top:14842;width:9059;height:112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KVWGLDAAAA2wAAAA8AAABkcnMvZG93bnJldi54bWxET11rwjAUfR/sP4Qr+DLWVAUZ1bSIMJkI&#10;G3ZD+nhprm2wuemaqN2/Xx4Gezyc73Ux2k7caPDGsYJZkoIgrp023Cj4+nx9fgHhA7LGzjEp+CEP&#10;Rf74sMZMuzsf6VaGRsQQ9hkqaEPoMyl93ZJFn7ieOHJnN1gMEQ6N1APeY7jt5DxNl9Ki4djQYk/b&#10;lupLebUKTtv9+3dV2dnh8lThx86Y3XlZKjWdjJsViEBj+Bf/ud+0gkUcG7/EHyDz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pVYYsMAAADbAAAADwAAAAAAAAAAAAAAAACf&#10;AgAAZHJzL2Rvd25yZXYueG1sUEsFBgAAAAAEAAQA9wAAAI8DAAAAAA==&#10;">
                  <v:imagedata r:id="rId17" o:title=""/>
                  <v:path arrowok="t"/>
                </v:shape>
                <v:shape id="上下箭头 39" o:spid="_x0000_s1040" type="#_x0000_t70" style="position:absolute;left:43646;top:10004;width:1676;height:33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TJC8QA&#10;AADbAAAADwAAAGRycy9kb3ducmV2LnhtbESPQWvCQBSE7wX/w/IEb3WjLTVGVxGh4EEKRkGPj+wz&#10;G8y+Ddk1xn/vFgo9DjPzDbNc97YWHbW+cqxgMk5AEBdOV1wqOB2/31MQPiBrrB2Tgid5WK8Gb0vM&#10;tHvwgbo8lCJC2GeowITQZFL6wpBFP3YNcfSurrUYomxLqVt8RLit5TRJvqTFiuOCwYa2hopbfrcK&#10;5sX+JzV5g935dC8vh9kuPW4+lRoN+80CRKA+/If/2jut4GMOv1/iD5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kyQvEAAAA2wAAAA8AAAAAAAAAAAAAAAAAmAIAAGRycy9k&#10;b3ducmV2LnhtbFBLBQYAAAAABAAEAPUAAACJAwAAAAA=&#10;" adj=",5390" filled="f" strokecolor="black [3213]" strokeweight="2pt"/>
                <v:shape id="上下箭头 40" o:spid="_x0000_s1041" type="#_x0000_t70" style="position:absolute;left:43693;top:27263;width:1677;height:33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gT68AA&#10;AADbAAAADwAAAGRycy9kb3ducmV2LnhtbERPTYvCMBC9C/sfwix409RFtFuNIguCh0WwFdzj0IxN&#10;sZmUJtbuvzcHwePjfa+3g21ET52vHSuYTRMQxKXTNVcKzsV+koLwAVlj45gU/JOH7eZjtMZMuwef&#10;qM9DJWII+wwVmBDaTEpfGrLop64ljtzVdRZDhF0ldYePGG4b+ZUkC2mx5thgsKUfQ+Utv1sF3+Xv&#10;MTV5i/3lfK/+TstDWuzmSo0/h90KRKAhvMUv90ErmMf18Uv8AXLz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JgT68AAAADbAAAADwAAAAAAAAAAAAAAAACYAgAAZHJzL2Rvd25y&#10;ZXYueG1sUEsFBgAAAAAEAAQA9QAAAIUDAAAAAA==&#10;" adj=",5390" filled="f" strokecolor="black [3213]" strokeweight="2pt"/>
                <v:shape id="图片 41" o:spid="_x0000_s1042" type="#_x0000_t75" style="position:absolute;left:42249;top:31839;width:4423;height:44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/IJR/CAAAA2wAAAA8AAABkcnMvZG93bnJldi54bWxEj0FrwkAUhO8F/8PyhN7qxlCkRFdJhIJS&#10;L42C10f2mQ1m34bdrUn/fbdQ6HGYmW+YzW6yvXiQD51jBctFBoK4cbrjVsHl/P7yBiJEZI29Y1Lw&#10;TQF229nTBgvtRv6kRx1bkSAcClRgYhwKKUNjyGJYuIE4eTfnLcYkfSu1xzHBbS/zLFtJix2nBYMD&#10;7Q019/rLKjiecj+dzb0t7S2/sqnMR28rpZ7nU7kGEWmK/+G/9kEreF3C75f0A+T2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PyCUfwgAAANsAAAAPAAAAAAAAAAAAAAAAAJ8C&#10;AABkcnMvZG93bnJldi54bWxQSwUGAAAAAAQABAD3AAAAjgMAAAAA&#10;">
                  <v:imagedata r:id="rId18" o:title=""/>
                  <v:path arrowok="t"/>
                </v:shape>
                <v:rect id="矩形 43" o:spid="_x0000_s1043" style="position:absolute;left:2984;top:1650;width:33084;height:358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Gl8cMA&#10;AADbAAAADwAAAGRycy9kb3ducmV2LnhtbESPS4sCMRCE74L/IbSwN82sqyKzRhGX9XH0BXprJr2T&#10;YSedYRJ1/PdGEDwWVfUVNZk1thRXqn3hWMFnLwFBnDldcK7gsP/tjkH4gKyxdEwK7uRhNm23Jphq&#10;d+MtXXchFxHCPkUFJoQqldJnhiz6nquIo/fnaoshyjqXusZbhNtS9pNkJC0WHBcMVrQwlP3vLlaB&#10;HB9Pi6FcXU5mMD/fq59lf7OySn10mvk3iEBNeIdf7bVWMPiC55f4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tGl8cMAAADbAAAADwAAAAAAAAAAAAAAAACYAgAAZHJzL2Rv&#10;d25yZXYueG1sUEsFBgAAAAAEAAQA9QAAAIgDAAAAAA==&#10;" filled="f" strokecolor="black [3213]" strokeweight="2pt">
                  <v:stroke dashstyle="3 1"/>
                </v:rect>
                <v:shape id="图片 44" o:spid="_x0000_s1044" type="#_x0000_t75" style="position:absolute;left:6640;top:43624;width:9312;height:85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K8e4DFAAAA2wAAAA8AAABkcnMvZG93bnJldi54bWxEj0FrwkAUhO+C/2F5Qm+6sYYq0VVEaOml&#10;SKMHvT2yzySYfRt3tybtr+8WCh6HmfmGWW1604g7OV9bVjCdJCCIC6trLhUcD6/jBQgfkDU2lknB&#10;N3nYrIeDFWbadvxJ9zyUIkLYZ6igCqHNpPRFRQb9xLbE0btYZzBE6UqpHXYRbhr5nCQv0mDNcaHC&#10;lnYVFdf8yygoZvPudNb1z9vpI+xn+1vqc5cq9TTqt0sQgfrwCP+337WCNIW/L/EHyP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SvHuAxQAAANsAAAAPAAAAAAAAAAAAAAAA&#10;AJ8CAABkcnMvZG93bnJldi54bWxQSwUGAAAAAAQABAD3AAAAkQMAAAAA&#10;">
                  <v:imagedata r:id="rId19" o:title=""/>
                  <v:path arrowok="t"/>
                </v:shape>
                <v:shape id="上箭头 45" o:spid="_x0000_s1045" type="#_x0000_t68" style="position:absolute;left:10524;top:39646;width:1677;height:39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j6+sUA&#10;AADbAAAADwAAAGRycy9kb3ducmV2LnhtbESPzWrDMBCE74G8g9hAb7WckJ/WjRJCS8CnkriFxrfF&#10;2tqm1spYamy/fVQo5DjMzDfMdj+YRlypc7VlBfMoBkFcWF1zqeDz4/j4BMJ5ZI2NZVIwkoP9bjrZ&#10;YqJtz2e6Zr4UAcIuQQWV920ipSsqMugi2xIH79t2Bn2QXSl1h32Am0Yu4ngtDdYcFips6bWi4if7&#10;NQqG3G1O74fjJX0rnnkc9SX/ypdKPcyGwwsIT4O/h//bqVawXMHfl/AD5O4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6Pr6xQAAANsAAAAPAAAAAAAAAAAAAAAAAJgCAABkcnMv&#10;ZG93bnJldi54bWxQSwUGAAAAAAQABAD1AAAAigMAAAAA&#10;" adj="4551" filled="f" strokecolor="black [3213]" strokeweight="2pt"/>
                <w10:anchorlock/>
              </v:group>
            </w:pict>
          </mc:Fallback>
        </mc:AlternateContent>
      </w:r>
    </w:p>
    <w:p w:rsidR="008B01BF" w:rsidRPr="008B01BF" w:rsidRDefault="008B01BF" w:rsidP="008E59BD">
      <w:pPr>
        <w:rPr>
          <w:rFonts w:eastAsiaTheme="minorEastAsia"/>
          <w:lang w:eastAsia="zh-CN"/>
        </w:rPr>
      </w:pPr>
    </w:p>
    <w:p w:rsidR="00CD2036" w:rsidRDefault="00CD2036" w:rsidP="00181634">
      <w:pPr>
        <w:pStyle w:val="2"/>
        <w:pageBreakBefore/>
        <w:numPr>
          <w:ilvl w:val="1"/>
          <w:numId w:val="5"/>
        </w:numPr>
        <w:tabs>
          <w:tab w:val="clear" w:pos="1116"/>
        </w:tabs>
      </w:pPr>
      <w:r>
        <w:lastRenderedPageBreak/>
        <w:t xml:space="preserve">User </w:t>
      </w:r>
      <w:r w:rsidRPr="00CD2036">
        <w:rPr>
          <w:rFonts w:eastAsia="宋体" w:hint="eastAsia"/>
          <w:lang w:eastAsia="zh-CN"/>
        </w:rPr>
        <w:t>I</w:t>
      </w:r>
      <w:r>
        <w:t>nterface</w:t>
      </w:r>
    </w:p>
    <w:p w:rsidR="005804C1" w:rsidRPr="005804C1" w:rsidRDefault="005804C1" w:rsidP="005804C1">
      <w:pPr>
        <w:ind w:leftChars="200" w:left="480"/>
      </w:pPr>
      <w:bookmarkStart w:id="13" w:name="_Toc493579007"/>
      <w:r w:rsidRPr="005804C1">
        <w:t>i) Buttons</w:t>
      </w:r>
    </w:p>
    <w:p w:rsidR="005804C1" w:rsidRPr="00DE3CDA" w:rsidRDefault="005804C1" w:rsidP="005804C1">
      <w:pPr>
        <w:ind w:leftChars="200" w:left="480"/>
        <w:rPr>
          <w:rFonts w:asciiTheme="minorHAnsi" w:eastAsiaTheme="minorEastAsia" w:hAnsiTheme="minorHAnsi"/>
          <w:lang w:eastAsia="zh-CN"/>
        </w:rPr>
      </w:pPr>
      <w:r w:rsidRPr="005804C1">
        <w:t xml:space="preserve"> </w:t>
      </w:r>
      <w:r w:rsidR="00857D74">
        <w:rPr>
          <w:rFonts w:eastAsiaTheme="minorEastAsia" w:hint="eastAsia"/>
          <w:lang w:eastAsia="zh-CN"/>
        </w:rPr>
        <w:t>The set has o</w:t>
      </w:r>
      <w:r w:rsidRPr="005804C1">
        <w:rPr>
          <w:rFonts w:hint="eastAsia"/>
        </w:rPr>
        <w:t>ne</w:t>
      </w:r>
      <w:r w:rsidRPr="005804C1">
        <w:t xml:space="preserve"> button</w:t>
      </w:r>
      <w:r w:rsidR="00DE3CDA">
        <w:rPr>
          <w:rFonts w:asciiTheme="minorHAnsi" w:eastAsiaTheme="minorEastAsia" w:hAnsiTheme="minorHAnsi" w:hint="eastAsia"/>
          <w:lang w:eastAsia="zh-CN"/>
        </w:rPr>
        <w:t xml:space="preserve"> </w:t>
      </w:r>
      <w:r w:rsidR="003A44FE">
        <w:rPr>
          <w:rFonts w:asciiTheme="minorHAnsi" w:eastAsiaTheme="minorEastAsia" w:hAnsiTheme="minorHAnsi" w:hint="eastAsia"/>
          <w:lang w:eastAsia="zh-CN"/>
        </w:rPr>
        <w:t>for entering Wi-Fi pairing mode</w:t>
      </w:r>
      <w:r w:rsidR="00733DEA">
        <w:rPr>
          <w:rFonts w:asciiTheme="minorHAnsi" w:eastAsiaTheme="minorEastAsia" w:hAnsiTheme="minorHAnsi" w:hint="eastAsia"/>
          <w:lang w:eastAsia="zh-CN"/>
        </w:rPr>
        <w:t>.</w:t>
      </w:r>
    </w:p>
    <w:p w:rsidR="004B28CE" w:rsidRPr="00DE3CDA" w:rsidRDefault="004B28CE" w:rsidP="00DE3CDA">
      <w:pPr>
        <w:rPr>
          <w:rFonts w:eastAsiaTheme="minorEastAsia"/>
          <w:lang w:eastAsia="zh-CN"/>
        </w:rPr>
      </w:pPr>
    </w:p>
    <w:p w:rsidR="005804C1" w:rsidRPr="005804C1" w:rsidRDefault="005804C1" w:rsidP="005804C1">
      <w:pPr>
        <w:ind w:leftChars="200" w:left="480"/>
      </w:pPr>
      <w:r w:rsidRPr="005804C1">
        <w:t>ii) LEDs</w:t>
      </w:r>
    </w:p>
    <w:p w:rsidR="00E566A9" w:rsidRPr="008E0127" w:rsidRDefault="005804C1" w:rsidP="00E437DA">
      <w:pPr>
        <w:ind w:leftChars="200" w:left="480"/>
        <w:rPr>
          <w:rFonts w:eastAsiaTheme="minorEastAsia"/>
          <w:lang w:eastAsia="zh-CN"/>
        </w:rPr>
      </w:pPr>
      <w:r w:rsidRPr="005804C1">
        <w:t xml:space="preserve"> </w:t>
      </w:r>
      <w:r w:rsidR="00664B3A">
        <w:rPr>
          <w:rFonts w:eastAsiaTheme="minorEastAsia" w:hint="eastAsia"/>
          <w:lang w:eastAsia="zh-CN"/>
        </w:rPr>
        <w:t>The set had t</w:t>
      </w:r>
      <w:r w:rsidR="007F0169">
        <w:t>wo</w:t>
      </w:r>
      <w:r w:rsidRPr="005804C1">
        <w:t xml:space="preserve"> LED</w:t>
      </w:r>
      <w:bookmarkEnd w:id="13"/>
      <w:r w:rsidR="00E566A9">
        <w:t>s (Red &amp; Blue)</w:t>
      </w:r>
      <w:r w:rsidR="008E0127">
        <w:rPr>
          <w:rFonts w:eastAsiaTheme="minorEastAsia" w:hint="eastAsia"/>
          <w:lang w:eastAsia="zh-CN"/>
        </w:rPr>
        <w:t>.</w:t>
      </w:r>
    </w:p>
    <w:p w:rsidR="00FA497C" w:rsidRPr="00CB381B" w:rsidRDefault="00FA497C" w:rsidP="00CB381B">
      <w:pPr>
        <w:pStyle w:val="a7"/>
        <w:numPr>
          <w:ilvl w:val="0"/>
          <w:numId w:val="41"/>
        </w:numPr>
        <w:rPr>
          <w:rFonts w:eastAsiaTheme="minorEastAsia"/>
          <w:lang w:eastAsia="zh-CN"/>
        </w:rPr>
      </w:pPr>
      <w:r w:rsidRPr="00CB381B">
        <w:rPr>
          <w:rFonts w:eastAsiaTheme="minorEastAsia" w:hint="eastAsia"/>
          <w:lang w:eastAsia="zh-CN"/>
        </w:rPr>
        <w:t>Red LED, indicating the power status.</w:t>
      </w:r>
    </w:p>
    <w:p w:rsidR="00FA497C" w:rsidRPr="00CB381B" w:rsidRDefault="00FA497C" w:rsidP="00CB381B">
      <w:pPr>
        <w:pStyle w:val="a7"/>
        <w:numPr>
          <w:ilvl w:val="0"/>
          <w:numId w:val="41"/>
        </w:numPr>
        <w:rPr>
          <w:rFonts w:eastAsiaTheme="minorEastAsia"/>
          <w:lang w:eastAsia="zh-CN"/>
        </w:rPr>
      </w:pPr>
      <w:r w:rsidRPr="00CB381B">
        <w:rPr>
          <w:rFonts w:eastAsiaTheme="minorEastAsia" w:hint="eastAsia"/>
          <w:lang w:eastAsia="zh-CN"/>
        </w:rPr>
        <w:t>Blue LED, indicating the Wi-Fi status.</w:t>
      </w:r>
    </w:p>
    <w:p w:rsidR="00DD0B67" w:rsidRDefault="00DD0B67">
      <w:pPr>
        <w:pStyle w:val="Indent1"/>
        <w:ind w:left="666"/>
        <w:rPr>
          <w:rFonts w:ascii="Calibri" w:hAnsi="Calibri" w:cs="Arial"/>
          <w:sz w:val="22"/>
          <w:szCs w:val="22"/>
        </w:rPr>
      </w:pPr>
    </w:p>
    <w:p w:rsidR="00DD0B67" w:rsidRDefault="00DD0B67">
      <w:pPr>
        <w:pStyle w:val="Indent1"/>
        <w:ind w:left="666"/>
        <w:rPr>
          <w:rFonts w:ascii="Calibri" w:hAnsi="Calibri" w:cs="Arial"/>
          <w:sz w:val="22"/>
          <w:szCs w:val="22"/>
        </w:rPr>
      </w:pPr>
    </w:p>
    <w:p w:rsidR="00DD0B67" w:rsidRDefault="00DD0B67">
      <w:pPr>
        <w:rPr>
          <w:rFonts w:cs="Arial"/>
          <w:sz w:val="22"/>
        </w:rPr>
      </w:pPr>
    </w:p>
    <w:p w:rsidR="00DD0B67" w:rsidRDefault="00DD0B67">
      <w:pPr>
        <w:pStyle w:val="Indent1"/>
        <w:ind w:left="431"/>
        <w:rPr>
          <w:rFonts w:ascii="Calibri" w:hAnsi="Calibri" w:cs="Arial"/>
          <w:sz w:val="22"/>
          <w:szCs w:val="22"/>
        </w:rPr>
      </w:pPr>
    </w:p>
    <w:p w:rsidR="00DD0B67" w:rsidRDefault="001F08B2" w:rsidP="00181634">
      <w:pPr>
        <w:pStyle w:val="1"/>
        <w:pageBreakBefore/>
        <w:numPr>
          <w:ilvl w:val="0"/>
          <w:numId w:val="5"/>
        </w:numPr>
        <w:tabs>
          <w:tab w:val="clear" w:pos="2160"/>
        </w:tabs>
        <w:ind w:left="431" w:hanging="431"/>
      </w:pPr>
      <w:bookmarkStart w:id="14" w:name="_Toc493579011"/>
      <w:r>
        <w:rPr>
          <w:rFonts w:ascii="Calibri" w:hAnsi="Calibri" w:cs="Arial"/>
          <w:sz w:val="22"/>
          <w:szCs w:val="22"/>
        </w:rPr>
        <w:lastRenderedPageBreak/>
        <w:t>Technical S</w:t>
      </w:r>
      <w:r w:rsidR="00DD0B67">
        <w:rPr>
          <w:rFonts w:ascii="Calibri" w:hAnsi="Calibri" w:cs="Arial"/>
          <w:sz w:val="22"/>
          <w:szCs w:val="22"/>
        </w:rPr>
        <w:t>pecifications</w:t>
      </w:r>
      <w:bookmarkStart w:id="15" w:name="_Toc158689552"/>
      <w:bookmarkEnd w:id="14"/>
      <w:bookmarkEnd w:id="15"/>
    </w:p>
    <w:p w:rsidR="00DD0B67" w:rsidRPr="00B033A4" w:rsidRDefault="00DD0B67" w:rsidP="008118AC">
      <w:pPr>
        <w:rPr>
          <w:rFonts w:eastAsia="宋体"/>
          <w:lang w:eastAsia="zh-CN"/>
        </w:rPr>
      </w:pPr>
    </w:p>
    <w:p w:rsidR="0012258A" w:rsidRPr="00D23826" w:rsidRDefault="00DF2C1F" w:rsidP="00181634">
      <w:pPr>
        <w:pStyle w:val="2"/>
        <w:numPr>
          <w:ilvl w:val="1"/>
          <w:numId w:val="5"/>
        </w:numPr>
        <w:tabs>
          <w:tab w:val="clear" w:pos="1116"/>
        </w:tabs>
        <w:ind w:left="666"/>
        <w:rPr>
          <w:sz w:val="22"/>
          <w:szCs w:val="22"/>
        </w:rPr>
      </w:pPr>
      <w:r>
        <w:rPr>
          <w:rFonts w:ascii="Calibri" w:eastAsia="宋体" w:hAnsi="Calibri" w:cs="Arial" w:hint="eastAsia"/>
          <w:sz w:val="22"/>
          <w:szCs w:val="22"/>
          <w:lang w:eastAsia="zh-CN"/>
        </w:rPr>
        <w:t xml:space="preserve">Wi-Fi </w:t>
      </w:r>
      <w:r w:rsidR="0012258A" w:rsidRPr="0012258A">
        <w:rPr>
          <w:rFonts w:ascii="Calibri" w:eastAsia="宋体" w:hAnsi="Calibri" w:cs="Arial" w:hint="eastAsia"/>
          <w:sz w:val="22"/>
          <w:szCs w:val="22"/>
          <w:lang w:eastAsia="zh-CN"/>
        </w:rPr>
        <w:t>S</w:t>
      </w:r>
      <w:r w:rsidR="0012258A" w:rsidRPr="00D23826">
        <w:rPr>
          <w:rFonts w:ascii="Calibri" w:hAnsi="Calibri" w:cs="Arial"/>
          <w:sz w:val="22"/>
          <w:szCs w:val="22"/>
        </w:rPr>
        <w:t>pecifications</w:t>
      </w:r>
    </w:p>
    <w:p w:rsidR="00021CCE" w:rsidRPr="00FE26D9" w:rsidRDefault="00021CCE" w:rsidP="001D100F">
      <w:pPr>
        <w:pStyle w:val="3"/>
        <w:ind w:left="1200"/>
        <w:rPr>
          <w:rFonts w:ascii="Calibri" w:eastAsia="宋体" w:hAnsi="Calibri"/>
          <w:lang w:eastAsia="zh-CN"/>
        </w:rPr>
      </w:pPr>
      <w:r w:rsidRPr="00FE26D9">
        <w:rPr>
          <w:rFonts w:ascii="Calibri" w:eastAsia="宋体" w:hAnsi="Calibri" w:hint="eastAsia"/>
          <w:lang w:eastAsia="zh-CN"/>
        </w:rPr>
        <w:t>3.2.</w:t>
      </w:r>
      <w:r w:rsidR="00706332">
        <w:rPr>
          <w:rFonts w:ascii="Calibri" w:eastAsia="宋体" w:hAnsi="Calibri" w:hint="eastAsia"/>
          <w:lang w:eastAsia="zh-CN"/>
        </w:rPr>
        <w:t>1</w:t>
      </w:r>
      <w:r w:rsidRPr="00FE26D9">
        <w:rPr>
          <w:rFonts w:ascii="Calibri" w:eastAsia="宋体" w:hAnsi="Calibri" w:hint="eastAsia"/>
          <w:lang w:eastAsia="zh-CN"/>
        </w:rPr>
        <w:t xml:space="preserve"> Operation Distance</w:t>
      </w:r>
    </w:p>
    <w:p w:rsidR="00905629" w:rsidRDefault="0012258A" w:rsidP="00905629">
      <w:pPr>
        <w:pStyle w:val="Indent2"/>
        <w:ind w:firstLineChars="200" w:firstLine="440"/>
        <w:rPr>
          <w:rFonts w:eastAsia="宋体" w:cs="Arial"/>
          <w:sz w:val="22"/>
          <w:szCs w:val="22"/>
          <w:lang w:eastAsia="zh-CN"/>
        </w:rPr>
      </w:pPr>
      <w:r w:rsidRPr="0012258A">
        <w:rPr>
          <w:rFonts w:eastAsia="宋体" w:cs="Arial" w:hint="eastAsia"/>
          <w:sz w:val="22"/>
          <w:szCs w:val="22"/>
          <w:lang w:eastAsia="zh-CN"/>
        </w:rPr>
        <w:t>O</w:t>
      </w:r>
      <w:r>
        <w:rPr>
          <w:rFonts w:cs="Arial"/>
          <w:sz w:val="22"/>
          <w:szCs w:val="22"/>
          <w:lang w:eastAsia="zh-HK"/>
        </w:rPr>
        <w:t xml:space="preserve">peration distance &gt;= </w:t>
      </w:r>
      <w:r w:rsidR="00706332">
        <w:rPr>
          <w:rFonts w:eastAsiaTheme="minorEastAsia" w:cs="Arial" w:hint="eastAsia"/>
          <w:sz w:val="22"/>
          <w:szCs w:val="22"/>
          <w:lang w:eastAsia="zh-CN"/>
        </w:rPr>
        <w:t>30</w:t>
      </w:r>
      <w:r>
        <w:rPr>
          <w:rFonts w:cs="Arial"/>
          <w:sz w:val="22"/>
          <w:szCs w:val="22"/>
          <w:lang w:eastAsia="zh-HK"/>
        </w:rPr>
        <w:t xml:space="preserve"> meter</w:t>
      </w:r>
      <w:r w:rsidR="0081772F">
        <w:rPr>
          <w:rFonts w:cs="Arial"/>
          <w:sz w:val="22"/>
          <w:szCs w:val="22"/>
          <w:lang w:eastAsia="zh-HK"/>
        </w:rPr>
        <w:t>s</w:t>
      </w:r>
      <w:r w:rsidRPr="0012258A">
        <w:rPr>
          <w:rFonts w:eastAsia="宋体" w:cs="Arial" w:hint="eastAsia"/>
          <w:sz w:val="22"/>
          <w:szCs w:val="22"/>
          <w:lang w:eastAsia="zh-CN"/>
        </w:rPr>
        <w:t xml:space="preserve"> (Outdoor)</w:t>
      </w:r>
    </w:p>
    <w:p w:rsidR="00670584" w:rsidRPr="00FE26D9" w:rsidRDefault="00905629" w:rsidP="00670584">
      <w:pPr>
        <w:pStyle w:val="3"/>
        <w:ind w:left="1200"/>
        <w:rPr>
          <w:rFonts w:ascii="Calibri" w:eastAsia="宋体" w:hAnsi="Calibri"/>
          <w:lang w:eastAsia="zh-CN"/>
        </w:rPr>
      </w:pPr>
      <w:r w:rsidRPr="00FE26D9">
        <w:rPr>
          <w:rFonts w:ascii="Calibri" w:eastAsia="宋体" w:hAnsi="Calibri" w:hint="eastAsia"/>
          <w:lang w:eastAsia="zh-CN"/>
        </w:rPr>
        <w:t>3.2.</w:t>
      </w:r>
      <w:r>
        <w:rPr>
          <w:rFonts w:ascii="Calibri" w:eastAsia="宋体" w:hAnsi="Calibri" w:hint="eastAsia"/>
          <w:lang w:eastAsia="zh-CN"/>
        </w:rPr>
        <w:t>2</w:t>
      </w:r>
      <w:r w:rsidRPr="00FE26D9">
        <w:rPr>
          <w:rFonts w:ascii="Calibri" w:eastAsia="宋体" w:hAnsi="Calibri" w:hint="eastAsia"/>
          <w:lang w:eastAsia="zh-CN"/>
        </w:rPr>
        <w:t xml:space="preserve"> </w:t>
      </w:r>
      <w:r w:rsidR="00186F42">
        <w:rPr>
          <w:rFonts w:ascii="Calibri" w:eastAsia="宋体" w:hAnsi="Calibri" w:hint="eastAsia"/>
          <w:lang w:eastAsia="zh-CN"/>
        </w:rPr>
        <w:t>Security</w:t>
      </w:r>
    </w:p>
    <w:p w:rsidR="009D5E44" w:rsidRDefault="00A13B1B" w:rsidP="009D5E44">
      <w:pPr>
        <w:pStyle w:val="Indent2"/>
        <w:numPr>
          <w:ilvl w:val="0"/>
          <w:numId w:val="43"/>
        </w:numPr>
        <w:rPr>
          <w:rFonts w:eastAsia="宋体" w:cs="Arial"/>
          <w:sz w:val="22"/>
          <w:szCs w:val="22"/>
          <w:lang w:eastAsia="zh-CN"/>
        </w:rPr>
      </w:pPr>
      <w:r>
        <w:rPr>
          <w:rFonts w:eastAsia="宋体" w:cs="Arial" w:hint="eastAsia"/>
          <w:sz w:val="22"/>
          <w:szCs w:val="22"/>
          <w:lang w:eastAsia="zh-CN"/>
        </w:rPr>
        <w:t>I</w:t>
      </w:r>
      <w:r w:rsidR="009D5E44" w:rsidRPr="009D5E44">
        <w:rPr>
          <w:rFonts w:eastAsia="宋体" w:cs="Arial"/>
          <w:sz w:val="22"/>
          <w:szCs w:val="22"/>
          <w:lang w:eastAsia="zh-CN"/>
        </w:rPr>
        <w:t>rreversible</w:t>
      </w:r>
      <w:r>
        <w:rPr>
          <w:rFonts w:eastAsia="宋体" w:cs="Arial" w:hint="eastAsia"/>
          <w:sz w:val="22"/>
          <w:szCs w:val="22"/>
          <w:lang w:eastAsia="zh-CN"/>
        </w:rPr>
        <w:t xml:space="preserve"> random</w:t>
      </w:r>
      <w:r w:rsidR="009D5E44" w:rsidRPr="009D5E44">
        <w:rPr>
          <w:rFonts w:eastAsia="宋体" w:cs="Arial"/>
          <w:sz w:val="22"/>
          <w:szCs w:val="22"/>
          <w:lang w:eastAsia="zh-CN"/>
        </w:rPr>
        <w:t xml:space="preserve"> </w:t>
      </w:r>
      <w:r w:rsidR="00DC44BE">
        <w:rPr>
          <w:rFonts w:eastAsia="宋体" w:cs="Arial" w:hint="eastAsia"/>
          <w:sz w:val="22"/>
          <w:szCs w:val="22"/>
          <w:lang w:eastAsia="zh-CN"/>
        </w:rPr>
        <w:t xml:space="preserve">HASH </w:t>
      </w:r>
      <w:r w:rsidR="00202E38">
        <w:rPr>
          <w:rFonts w:eastAsia="宋体" w:cs="Arial" w:hint="eastAsia"/>
          <w:sz w:val="22"/>
          <w:szCs w:val="22"/>
          <w:lang w:eastAsia="zh-CN"/>
        </w:rPr>
        <w:t xml:space="preserve">encryption </w:t>
      </w:r>
      <w:r w:rsidR="009D5E44" w:rsidRPr="009D5E44">
        <w:rPr>
          <w:rFonts w:eastAsia="宋体" w:cs="Arial"/>
          <w:sz w:val="22"/>
          <w:szCs w:val="22"/>
          <w:lang w:eastAsia="zh-CN"/>
        </w:rPr>
        <w:t>algorithm</w:t>
      </w:r>
      <w:r w:rsidR="00C610ED">
        <w:rPr>
          <w:rFonts w:eastAsia="宋体" w:cs="Arial" w:hint="eastAsia"/>
          <w:sz w:val="22"/>
          <w:szCs w:val="22"/>
          <w:lang w:eastAsia="zh-CN"/>
        </w:rPr>
        <w:t xml:space="preserve"> (Anti-sniffing)</w:t>
      </w:r>
      <w:r w:rsidR="00884644">
        <w:rPr>
          <w:rFonts w:eastAsia="宋体" w:cs="Arial" w:hint="eastAsia"/>
          <w:sz w:val="22"/>
          <w:szCs w:val="22"/>
          <w:lang w:eastAsia="zh-CN"/>
        </w:rPr>
        <w:t>.</w:t>
      </w:r>
    </w:p>
    <w:p w:rsidR="00750160" w:rsidRPr="008669CB" w:rsidRDefault="008847F6" w:rsidP="008669CB">
      <w:pPr>
        <w:pStyle w:val="Indent2"/>
        <w:numPr>
          <w:ilvl w:val="0"/>
          <w:numId w:val="43"/>
        </w:numPr>
        <w:rPr>
          <w:rFonts w:eastAsia="宋体" w:cs="Arial"/>
          <w:sz w:val="22"/>
          <w:szCs w:val="22"/>
          <w:lang w:eastAsia="zh-CN"/>
        </w:rPr>
      </w:pPr>
      <w:r>
        <w:rPr>
          <w:rFonts w:eastAsia="宋体" w:cs="Arial" w:hint="eastAsia"/>
          <w:sz w:val="22"/>
          <w:szCs w:val="22"/>
          <w:lang w:eastAsia="zh-CN"/>
        </w:rPr>
        <w:t xml:space="preserve">No plain text password </w:t>
      </w:r>
      <w:r w:rsidR="007B6D87">
        <w:rPr>
          <w:rFonts w:eastAsia="宋体" w:cs="Arial" w:hint="eastAsia"/>
          <w:sz w:val="22"/>
          <w:szCs w:val="22"/>
          <w:lang w:eastAsia="zh-CN"/>
        </w:rPr>
        <w:t xml:space="preserve">will be transmitted over </w:t>
      </w:r>
      <w:r w:rsidR="00E32916">
        <w:rPr>
          <w:rFonts w:eastAsia="宋体" w:cs="Arial" w:hint="eastAsia"/>
          <w:sz w:val="22"/>
          <w:szCs w:val="22"/>
          <w:lang w:eastAsia="zh-CN"/>
        </w:rPr>
        <w:t xml:space="preserve">the </w:t>
      </w:r>
      <w:r w:rsidR="007B6D87">
        <w:rPr>
          <w:rFonts w:eastAsia="宋体" w:cs="Arial" w:hint="eastAsia"/>
          <w:sz w:val="22"/>
          <w:szCs w:val="22"/>
          <w:lang w:eastAsia="zh-CN"/>
        </w:rPr>
        <w:t>internet.</w:t>
      </w:r>
    </w:p>
    <w:p w:rsidR="00DD0B67" w:rsidRDefault="00DD0B67" w:rsidP="00181634">
      <w:pPr>
        <w:pStyle w:val="2"/>
        <w:pageBreakBefore/>
        <w:numPr>
          <w:ilvl w:val="1"/>
          <w:numId w:val="5"/>
        </w:numPr>
        <w:tabs>
          <w:tab w:val="clear" w:pos="1116"/>
        </w:tabs>
      </w:pPr>
      <w:bookmarkStart w:id="16" w:name="_Toc493579017"/>
      <w:r>
        <w:rPr>
          <w:rFonts w:ascii="Calibri" w:hAnsi="Calibri" w:cs="Arial"/>
          <w:sz w:val="22"/>
          <w:szCs w:val="22"/>
        </w:rPr>
        <w:lastRenderedPageBreak/>
        <w:t>Mechanics</w:t>
      </w:r>
      <w:bookmarkEnd w:id="16"/>
    </w:p>
    <w:p w:rsidR="00DD0B67" w:rsidRPr="00B033A4" w:rsidRDefault="007A3425" w:rsidP="000D3EDA">
      <w:pPr>
        <w:pStyle w:val="3"/>
        <w:ind w:leftChars="184" w:left="717" w:hangingChars="125" w:hanging="275"/>
        <w:rPr>
          <w:rFonts w:ascii="Calibri" w:hAnsi="Calibri" w:cs="Calibri"/>
          <w:b w:val="0"/>
        </w:rPr>
      </w:pPr>
      <w:r w:rsidRPr="00B033A4">
        <w:rPr>
          <w:rFonts w:ascii="Calibri" w:eastAsia="宋体" w:hAnsi="Calibri" w:cs="Calibri"/>
          <w:b w:val="0"/>
          <w:lang w:eastAsia="zh-CN"/>
        </w:rPr>
        <w:t xml:space="preserve">3.4.1 </w:t>
      </w:r>
      <w:r w:rsidR="008F083A" w:rsidRPr="00B033A4">
        <w:rPr>
          <w:rFonts w:ascii="Calibri" w:hAnsi="Calibri" w:cs="Calibri"/>
          <w:b w:val="0"/>
        </w:rPr>
        <w:t xml:space="preserve">PCB Shape &amp; </w:t>
      </w:r>
      <w:r w:rsidR="009B353C" w:rsidRPr="00B033A4">
        <w:rPr>
          <w:rFonts w:ascii="Calibri" w:hAnsi="Calibri" w:cs="Calibri"/>
          <w:b w:val="0"/>
        </w:rPr>
        <w:t>Size</w:t>
      </w:r>
    </w:p>
    <w:p w:rsidR="003E2B99" w:rsidRPr="00B033A4" w:rsidRDefault="003E2B99" w:rsidP="00181634">
      <w:pPr>
        <w:pStyle w:val="Indent2"/>
        <w:numPr>
          <w:ilvl w:val="1"/>
          <w:numId w:val="14"/>
        </w:numPr>
        <w:rPr>
          <w:rFonts w:eastAsia="宋体" w:cs="Calibri"/>
          <w:sz w:val="22"/>
          <w:szCs w:val="22"/>
          <w:lang w:eastAsia="zh-CN"/>
        </w:rPr>
      </w:pPr>
      <w:r w:rsidRPr="00B033A4">
        <w:rPr>
          <w:rFonts w:eastAsia="宋体" w:cs="Calibri"/>
          <w:sz w:val="22"/>
          <w:szCs w:val="22"/>
          <w:lang w:eastAsia="zh-CN"/>
        </w:rPr>
        <w:t xml:space="preserve">Shape: </w:t>
      </w:r>
      <w:r w:rsidR="00200031" w:rsidRPr="00B033A4">
        <w:rPr>
          <w:rFonts w:eastAsia="宋体" w:cs="Calibri"/>
          <w:sz w:val="22"/>
          <w:szCs w:val="22"/>
          <w:lang w:eastAsia="zh-CN"/>
        </w:rPr>
        <w:t>Rectangle</w:t>
      </w:r>
      <w:r w:rsidR="002428AE" w:rsidRPr="00B033A4">
        <w:rPr>
          <w:rFonts w:eastAsia="宋体" w:cs="Calibri"/>
          <w:sz w:val="22"/>
          <w:szCs w:val="22"/>
          <w:lang w:eastAsia="zh-CN"/>
        </w:rPr>
        <w:t xml:space="preserve"> </w:t>
      </w:r>
    </w:p>
    <w:p w:rsidR="00DD0B67" w:rsidRPr="00B033A4" w:rsidRDefault="00200031" w:rsidP="00181634">
      <w:pPr>
        <w:pStyle w:val="Indent2"/>
        <w:numPr>
          <w:ilvl w:val="1"/>
          <w:numId w:val="14"/>
        </w:numPr>
        <w:rPr>
          <w:rFonts w:eastAsia="宋体" w:cs="Calibri"/>
          <w:sz w:val="22"/>
          <w:szCs w:val="22"/>
          <w:lang w:eastAsia="zh-CN"/>
        </w:rPr>
      </w:pPr>
      <w:r w:rsidRPr="00B033A4">
        <w:rPr>
          <w:rFonts w:eastAsia="宋体" w:cs="Calibri"/>
          <w:sz w:val="22"/>
          <w:szCs w:val="22"/>
          <w:lang w:eastAsia="zh-CN"/>
        </w:rPr>
        <w:t xml:space="preserve">Length: </w:t>
      </w:r>
      <w:r w:rsidR="006A2F95" w:rsidRPr="00B033A4">
        <w:rPr>
          <w:rFonts w:eastAsia="宋体" w:cs="Calibri"/>
          <w:sz w:val="22"/>
          <w:szCs w:val="22"/>
          <w:lang w:eastAsia="zh-CN"/>
        </w:rPr>
        <w:t xml:space="preserve">&lt;= </w:t>
      </w:r>
      <w:r w:rsidR="00AD799C">
        <w:rPr>
          <w:rFonts w:eastAsia="宋体" w:cs="Calibri" w:hint="eastAsia"/>
          <w:sz w:val="22"/>
          <w:szCs w:val="22"/>
          <w:lang w:eastAsia="zh-CN"/>
        </w:rPr>
        <w:t>100</w:t>
      </w:r>
      <w:r w:rsidR="006A2F95" w:rsidRPr="00B033A4">
        <w:rPr>
          <w:rFonts w:eastAsia="宋体" w:cs="Calibri"/>
          <w:sz w:val="22"/>
          <w:szCs w:val="22"/>
          <w:lang w:eastAsia="zh-CN"/>
        </w:rPr>
        <w:t xml:space="preserve"> mm</w:t>
      </w:r>
    </w:p>
    <w:p w:rsidR="00383979" w:rsidRDefault="006A2F95" w:rsidP="00181634">
      <w:pPr>
        <w:pStyle w:val="Indent2"/>
        <w:numPr>
          <w:ilvl w:val="1"/>
          <w:numId w:val="14"/>
        </w:numPr>
        <w:rPr>
          <w:rFonts w:eastAsia="宋体" w:cs="Calibri"/>
          <w:sz w:val="22"/>
          <w:szCs w:val="22"/>
          <w:lang w:eastAsia="zh-CN"/>
        </w:rPr>
      </w:pPr>
      <w:r w:rsidRPr="00383979">
        <w:rPr>
          <w:rFonts w:eastAsia="宋体" w:cs="Calibri"/>
          <w:sz w:val="22"/>
          <w:szCs w:val="22"/>
          <w:lang w:eastAsia="zh-CN"/>
        </w:rPr>
        <w:t xml:space="preserve">Width: &lt;= </w:t>
      </w:r>
      <w:r w:rsidR="00EF42B7" w:rsidRPr="00383979">
        <w:rPr>
          <w:rFonts w:eastAsia="宋体" w:cs="Calibri" w:hint="eastAsia"/>
          <w:sz w:val="22"/>
          <w:szCs w:val="22"/>
          <w:lang w:eastAsia="zh-CN"/>
        </w:rPr>
        <w:t>100</w:t>
      </w:r>
      <w:r w:rsidRPr="00383979">
        <w:rPr>
          <w:rFonts w:eastAsia="宋体" w:cs="Calibri"/>
          <w:sz w:val="22"/>
          <w:szCs w:val="22"/>
          <w:lang w:eastAsia="zh-CN"/>
        </w:rPr>
        <w:t xml:space="preserve"> mm</w:t>
      </w:r>
    </w:p>
    <w:p w:rsidR="00DD0B67" w:rsidRPr="00383979" w:rsidRDefault="004C19F1" w:rsidP="00181634">
      <w:pPr>
        <w:pStyle w:val="Indent2"/>
        <w:numPr>
          <w:ilvl w:val="1"/>
          <w:numId w:val="14"/>
        </w:numPr>
        <w:rPr>
          <w:rFonts w:eastAsia="宋体" w:cs="Calibri"/>
          <w:sz w:val="22"/>
          <w:szCs w:val="22"/>
          <w:lang w:eastAsia="zh-CN"/>
        </w:rPr>
      </w:pPr>
      <w:r w:rsidRPr="00383979">
        <w:rPr>
          <w:rFonts w:eastAsia="宋体" w:cs="Calibri"/>
          <w:sz w:val="22"/>
          <w:szCs w:val="22"/>
          <w:lang w:eastAsia="zh-CN"/>
        </w:rPr>
        <w:t xml:space="preserve">Height: </w:t>
      </w:r>
      <w:r w:rsidR="006E3894" w:rsidRPr="00383979">
        <w:rPr>
          <w:rFonts w:eastAsia="宋体" w:cs="Calibri" w:hint="eastAsia"/>
          <w:sz w:val="22"/>
          <w:szCs w:val="22"/>
          <w:lang w:eastAsia="zh-CN"/>
        </w:rPr>
        <w:t>&lt;= 50 mm</w:t>
      </w:r>
    </w:p>
    <w:p w:rsidR="00962BD7" w:rsidRPr="00B033A4" w:rsidRDefault="007A3425" w:rsidP="000D3EDA">
      <w:pPr>
        <w:pStyle w:val="3"/>
        <w:ind w:leftChars="184" w:left="717" w:hangingChars="125" w:hanging="275"/>
        <w:rPr>
          <w:rFonts w:ascii="Calibri" w:hAnsi="Calibri" w:cs="Calibri"/>
          <w:b w:val="0"/>
        </w:rPr>
      </w:pPr>
      <w:r w:rsidRPr="00B033A4">
        <w:rPr>
          <w:rFonts w:ascii="Calibri" w:eastAsia="宋体" w:hAnsi="Calibri" w:cs="Calibri"/>
          <w:b w:val="0"/>
          <w:lang w:eastAsia="zh-CN"/>
        </w:rPr>
        <w:t xml:space="preserve">3.4.2 </w:t>
      </w:r>
      <w:r w:rsidR="00A4129B" w:rsidRPr="00B033A4">
        <w:rPr>
          <w:rFonts w:ascii="Calibri" w:hAnsi="Calibri" w:cs="Calibri"/>
          <w:b w:val="0"/>
        </w:rPr>
        <w:t xml:space="preserve">Position of </w:t>
      </w:r>
      <w:r w:rsidR="00C23B6C" w:rsidRPr="00B033A4">
        <w:rPr>
          <w:rFonts w:ascii="Calibri" w:hAnsi="Calibri" w:cs="Calibri"/>
          <w:b w:val="0"/>
        </w:rPr>
        <w:t>Button &amp; LED</w:t>
      </w:r>
      <w:r w:rsidR="00A4129B" w:rsidRPr="00B033A4">
        <w:rPr>
          <w:rFonts w:ascii="Calibri" w:hAnsi="Calibri" w:cs="Calibri"/>
          <w:b w:val="0"/>
        </w:rPr>
        <w:t>s</w:t>
      </w:r>
      <w:r w:rsidR="00C23B6C" w:rsidRPr="00B033A4">
        <w:rPr>
          <w:rFonts w:ascii="Calibri" w:hAnsi="Calibri" w:cs="Calibri"/>
          <w:b w:val="0"/>
        </w:rPr>
        <w:t xml:space="preserve"> </w:t>
      </w:r>
    </w:p>
    <w:p w:rsidR="002614E5" w:rsidRPr="00B033A4" w:rsidRDefault="00030313" w:rsidP="00181634">
      <w:pPr>
        <w:pStyle w:val="a7"/>
        <w:numPr>
          <w:ilvl w:val="0"/>
          <w:numId w:val="15"/>
        </w:numPr>
        <w:rPr>
          <w:rFonts w:eastAsia="宋体" w:cs="Calibri"/>
          <w:sz w:val="22"/>
          <w:lang w:eastAsia="zh-CN"/>
        </w:rPr>
      </w:pPr>
      <w:r>
        <w:rPr>
          <w:rFonts w:eastAsia="宋体" w:cs="Calibri"/>
          <w:sz w:val="22"/>
          <w:lang w:eastAsia="zh-CN"/>
        </w:rPr>
        <w:t>Refer to section 3.4.</w:t>
      </w:r>
      <w:r w:rsidR="00E60C11">
        <w:rPr>
          <w:rFonts w:eastAsia="宋体" w:cs="Calibri" w:hint="eastAsia"/>
          <w:sz w:val="22"/>
          <w:lang w:eastAsia="zh-CN"/>
        </w:rPr>
        <w:t>4</w:t>
      </w:r>
      <w:r w:rsidR="00951563">
        <w:rPr>
          <w:rFonts w:eastAsia="宋体" w:cs="Calibri"/>
          <w:sz w:val="22"/>
          <w:lang w:eastAsia="zh-CN"/>
        </w:rPr>
        <w:t>.</w:t>
      </w:r>
    </w:p>
    <w:p w:rsidR="002F64D9" w:rsidRPr="00E33A59" w:rsidRDefault="002F64D9" w:rsidP="000D3EDA">
      <w:pPr>
        <w:pStyle w:val="3"/>
        <w:ind w:leftChars="184" w:left="717" w:hangingChars="125" w:hanging="275"/>
        <w:rPr>
          <w:rFonts w:ascii="Calibri" w:eastAsiaTheme="minorEastAsia" w:hAnsi="Calibri" w:cs="Calibri"/>
          <w:b w:val="0"/>
          <w:lang w:eastAsia="zh-CN"/>
        </w:rPr>
      </w:pPr>
      <w:r>
        <w:rPr>
          <w:rFonts w:ascii="Calibri" w:hAnsi="Calibri" w:cs="Calibri"/>
          <w:b w:val="0"/>
        </w:rPr>
        <w:t>3.4.</w:t>
      </w:r>
      <w:r w:rsidR="00E60C11">
        <w:rPr>
          <w:rFonts w:ascii="Calibri" w:eastAsiaTheme="minorEastAsia" w:hAnsi="Calibri" w:cs="Calibri" w:hint="eastAsia"/>
          <w:b w:val="0"/>
          <w:lang w:eastAsia="zh-CN"/>
        </w:rPr>
        <w:t>3</w:t>
      </w:r>
      <w:r>
        <w:rPr>
          <w:rFonts w:ascii="Calibri" w:hAnsi="Calibri" w:cs="Calibri"/>
          <w:b w:val="0"/>
        </w:rPr>
        <w:t xml:space="preserve"> Position of </w:t>
      </w:r>
      <w:r w:rsidR="00E33A59">
        <w:rPr>
          <w:rFonts w:ascii="Calibri" w:eastAsiaTheme="minorEastAsia" w:hAnsi="Calibri" w:cs="Calibri" w:hint="eastAsia"/>
          <w:b w:val="0"/>
          <w:lang w:eastAsia="zh-CN"/>
        </w:rPr>
        <w:t xml:space="preserve">DC </w:t>
      </w:r>
      <w:r w:rsidR="00520ABC">
        <w:rPr>
          <w:rFonts w:ascii="Calibri" w:eastAsiaTheme="minorEastAsia" w:hAnsi="Calibri" w:cs="Calibri" w:hint="eastAsia"/>
          <w:b w:val="0"/>
          <w:lang w:eastAsia="zh-CN"/>
        </w:rPr>
        <w:t>P</w:t>
      </w:r>
      <w:r w:rsidR="00E33A59">
        <w:rPr>
          <w:rFonts w:ascii="Calibri" w:eastAsiaTheme="minorEastAsia" w:hAnsi="Calibri" w:cs="Calibri" w:hint="eastAsia"/>
          <w:b w:val="0"/>
          <w:lang w:eastAsia="zh-CN"/>
        </w:rPr>
        <w:t xml:space="preserve">ower </w:t>
      </w:r>
      <w:r w:rsidR="00520ABC">
        <w:rPr>
          <w:rFonts w:ascii="Calibri" w:eastAsiaTheme="minorEastAsia" w:hAnsi="Calibri" w:cs="Calibri" w:hint="eastAsia"/>
          <w:b w:val="0"/>
          <w:lang w:eastAsia="zh-CN"/>
        </w:rPr>
        <w:t>J</w:t>
      </w:r>
      <w:r w:rsidR="00E33A59">
        <w:rPr>
          <w:rFonts w:ascii="Calibri" w:eastAsiaTheme="minorEastAsia" w:hAnsi="Calibri" w:cs="Calibri" w:hint="eastAsia"/>
          <w:b w:val="0"/>
          <w:lang w:eastAsia="zh-CN"/>
        </w:rPr>
        <w:t>ack</w:t>
      </w:r>
    </w:p>
    <w:p w:rsidR="004F20B6" w:rsidRPr="00B033A4" w:rsidRDefault="004F20B6" w:rsidP="00181634">
      <w:pPr>
        <w:pStyle w:val="a7"/>
        <w:numPr>
          <w:ilvl w:val="0"/>
          <w:numId w:val="15"/>
        </w:numPr>
        <w:rPr>
          <w:rFonts w:eastAsia="宋体" w:cs="Calibri"/>
          <w:sz w:val="22"/>
          <w:lang w:eastAsia="zh-CN"/>
        </w:rPr>
      </w:pPr>
      <w:r>
        <w:rPr>
          <w:rFonts w:eastAsia="宋体" w:cs="Calibri"/>
          <w:sz w:val="22"/>
          <w:lang w:eastAsia="zh-CN"/>
        </w:rPr>
        <w:t>Refer to section 3.4.</w:t>
      </w:r>
      <w:r w:rsidR="00E60C11">
        <w:rPr>
          <w:rFonts w:eastAsia="宋体" w:cs="Calibri" w:hint="eastAsia"/>
          <w:sz w:val="22"/>
          <w:lang w:eastAsia="zh-CN"/>
        </w:rPr>
        <w:t>4</w:t>
      </w:r>
      <w:r w:rsidR="00951563">
        <w:rPr>
          <w:rFonts w:eastAsia="宋体" w:cs="Calibri"/>
          <w:sz w:val="22"/>
          <w:lang w:eastAsia="zh-CN"/>
        </w:rPr>
        <w:t>.</w:t>
      </w:r>
    </w:p>
    <w:p w:rsidR="00F62680" w:rsidRPr="00B033A4" w:rsidRDefault="00183D47" w:rsidP="00F62680">
      <w:pPr>
        <w:pStyle w:val="3"/>
        <w:ind w:leftChars="184" w:left="1161" w:hangingChars="327" w:hanging="719"/>
        <w:rPr>
          <w:rFonts w:ascii="Calibri" w:hAnsi="Calibri" w:cs="Calibri"/>
          <w:b w:val="0"/>
        </w:rPr>
      </w:pPr>
      <w:r>
        <w:rPr>
          <w:rFonts w:ascii="Calibri" w:hAnsi="Calibri" w:cs="Calibri"/>
          <w:b w:val="0"/>
        </w:rPr>
        <w:t>3.4.</w:t>
      </w:r>
      <w:r w:rsidR="00E60C11">
        <w:rPr>
          <w:rFonts w:ascii="Calibri" w:eastAsiaTheme="minorEastAsia" w:hAnsi="Calibri" w:cs="Calibri" w:hint="eastAsia"/>
          <w:b w:val="0"/>
          <w:lang w:eastAsia="zh-CN"/>
        </w:rPr>
        <w:t>4</w:t>
      </w:r>
      <w:r>
        <w:rPr>
          <w:rFonts w:ascii="Calibri" w:hAnsi="Calibri" w:cs="Calibri"/>
          <w:b w:val="0"/>
        </w:rPr>
        <w:t xml:space="preserve"> </w:t>
      </w:r>
      <w:r w:rsidR="007B2E42">
        <w:rPr>
          <w:rFonts w:ascii="Calibri" w:hAnsi="Calibri" w:cs="Calibri"/>
          <w:b w:val="0"/>
        </w:rPr>
        <w:t>P</w:t>
      </w:r>
      <w:r w:rsidR="00B81974">
        <w:rPr>
          <w:rFonts w:ascii="Calibri" w:hAnsi="Calibri" w:cs="Calibri"/>
          <w:b w:val="0"/>
        </w:rPr>
        <w:t>roduct</w:t>
      </w:r>
      <w:r w:rsidR="007B2E42">
        <w:rPr>
          <w:rFonts w:ascii="Calibri" w:hAnsi="Calibri" w:cs="Calibri"/>
          <w:b w:val="0"/>
        </w:rPr>
        <w:t xml:space="preserve"> </w:t>
      </w:r>
      <w:r w:rsidR="00EF545E" w:rsidRPr="00EF545E">
        <w:rPr>
          <w:rFonts w:ascii="Calibri" w:hAnsi="Calibri" w:cs="Calibri"/>
          <w:b w:val="0"/>
        </w:rPr>
        <w:t>Appearance</w:t>
      </w:r>
    </w:p>
    <w:p w:rsidR="00453B52" w:rsidRPr="00453B52" w:rsidRDefault="00037045" w:rsidP="00EB2887">
      <w:pPr>
        <w:jc w:val="center"/>
        <w:rPr>
          <w:rFonts w:cs="Arial"/>
          <w:sz w:val="22"/>
          <w:lang w:val="en-GB"/>
        </w:rPr>
      </w:pPr>
      <w:r>
        <w:rPr>
          <w:rFonts w:cs="Arial"/>
          <w:noProof/>
          <w:sz w:val="22"/>
          <w:lang w:eastAsia="zh-CN"/>
        </w:rPr>
        <mc:AlternateContent>
          <mc:Choice Requires="wpc">
            <w:drawing>
              <wp:inline distT="0" distB="0" distL="0" distR="0" wp14:anchorId="163FD683" wp14:editId="2A15274C">
                <wp:extent cx="6124755" cy="3071003"/>
                <wp:effectExtent l="0" t="0" r="0" b="0"/>
                <wp:docPr id="63" name="画布 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71" name="Rectangle 15"/>
                        <wps:cNvSpPr/>
                        <wps:spPr>
                          <a:xfrm>
                            <a:off x="1787552" y="465980"/>
                            <a:ext cx="1397939" cy="170859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2" name="Rectangle 16"/>
                        <wps:cNvSpPr/>
                        <wps:spPr>
                          <a:xfrm>
                            <a:off x="1632225" y="258878"/>
                            <a:ext cx="1346164" cy="170859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3" name="Straight Connector 18"/>
                        <wps:cNvCnPr/>
                        <wps:spPr>
                          <a:xfrm>
                            <a:off x="2978389" y="258878"/>
                            <a:ext cx="207102" cy="207102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Straight Connector 19"/>
                        <wps:cNvCnPr/>
                        <wps:spPr>
                          <a:xfrm>
                            <a:off x="1632225" y="1967470"/>
                            <a:ext cx="155327" cy="207102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Straight Connector 20"/>
                        <wps:cNvCnPr/>
                        <wps:spPr>
                          <a:xfrm>
                            <a:off x="2978389" y="1967470"/>
                            <a:ext cx="207102" cy="207102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2261383" y="1068543"/>
                            <a:ext cx="170489" cy="1477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9" name="Rounded Rectangle 51"/>
                        <wps:cNvSpPr/>
                        <wps:spPr>
                          <a:xfrm rot="16200000">
                            <a:off x="1852293" y="496040"/>
                            <a:ext cx="60558" cy="151417"/>
                          </a:xfrm>
                          <a:prstGeom prst="roundRect">
                            <a:avLst/>
                          </a:prstGeom>
                          <a:ln w="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0" name="TextBox 12"/>
                        <wps:cNvSpPr txBox="1"/>
                        <wps:spPr>
                          <a:xfrm>
                            <a:off x="61095" y="9489"/>
                            <a:ext cx="1125855" cy="3200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37045" w:rsidRDefault="00037045" w:rsidP="00037045">
                              <w:pPr>
                                <w:pStyle w:val="ac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 xml:space="preserve">Power Status 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82" name="Straight Arrow Connector 58"/>
                        <wps:cNvCnPr/>
                        <wps:spPr>
                          <a:xfrm flipV="1">
                            <a:off x="1186956" y="571749"/>
                            <a:ext cx="559311" cy="10032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Straight Arrow Connector 59"/>
                        <wps:cNvCnPr/>
                        <wps:spPr>
                          <a:xfrm flipV="1">
                            <a:off x="1321572" y="1142421"/>
                            <a:ext cx="916562" cy="25551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TextBox 68"/>
                        <wps:cNvSpPr txBox="1"/>
                        <wps:spPr>
                          <a:xfrm>
                            <a:off x="831042" y="1302447"/>
                            <a:ext cx="675640" cy="3200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37045" w:rsidRDefault="00037045" w:rsidP="00037045">
                              <w:pPr>
                                <w:pStyle w:val="ac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85" name="Straight Arrow Connector 69"/>
                        <wps:cNvCnPr/>
                        <wps:spPr>
                          <a:xfrm flipV="1">
                            <a:off x="1302140" y="2131164"/>
                            <a:ext cx="580431" cy="50182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" name="TextBox 73"/>
                        <wps:cNvSpPr txBox="1"/>
                        <wps:spPr>
                          <a:xfrm>
                            <a:off x="838041" y="2643341"/>
                            <a:ext cx="797560" cy="3200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37045" w:rsidRDefault="00037045" w:rsidP="00037045">
                              <w:pPr>
                                <w:pStyle w:val="ac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DC +12V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87" name="Straight Arrow Connector 74"/>
                        <wps:cNvCnPr/>
                        <wps:spPr>
                          <a:xfrm flipH="1">
                            <a:off x="3237268" y="2747903"/>
                            <a:ext cx="621305" cy="6799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TextBox 80"/>
                        <wps:cNvSpPr txBox="1"/>
                        <wps:spPr>
                          <a:xfrm>
                            <a:off x="3909966" y="2632986"/>
                            <a:ext cx="1586230" cy="3200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37045" w:rsidRDefault="00037045" w:rsidP="00037045">
                              <w:pPr>
                                <w:pStyle w:val="ac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Connect to the lock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89" name="Rounded Rectangle 51"/>
                        <wps:cNvSpPr/>
                        <wps:spPr>
                          <a:xfrm rot="16200000">
                            <a:off x="1852292" y="395907"/>
                            <a:ext cx="60558" cy="151417"/>
                          </a:xfrm>
                          <a:prstGeom prst="roundRect">
                            <a:avLst/>
                          </a:prstGeom>
                          <a:solidFill>
                            <a:srgbClr val="FF0000"/>
                          </a:solidFill>
                          <a:ln w="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90" name="椭圆 90"/>
                        <wps:cNvSpPr/>
                        <wps:spPr>
                          <a:xfrm>
                            <a:off x="1904575" y="1993758"/>
                            <a:ext cx="155326" cy="155327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椭圆 91"/>
                        <wps:cNvSpPr/>
                        <wps:spPr>
                          <a:xfrm>
                            <a:off x="1966705" y="2056291"/>
                            <a:ext cx="31065" cy="31064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Straight Arrow Connector 58"/>
                        <wps:cNvCnPr/>
                        <wps:spPr>
                          <a:xfrm>
                            <a:off x="1186956" y="136759"/>
                            <a:ext cx="563983" cy="29100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" name="TextBox 37"/>
                        <wps:cNvSpPr txBox="1"/>
                        <wps:spPr>
                          <a:xfrm>
                            <a:off x="77638" y="738126"/>
                            <a:ext cx="1044575" cy="3200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37045" w:rsidRDefault="00037045" w:rsidP="00037045">
                              <w:pPr>
                                <w:pStyle w:val="ac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 xml:space="preserve">Wi-Fi Status 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94" name="曲线连接符 94"/>
                        <wps:cNvCnPr/>
                        <wps:spPr>
                          <a:xfrm rot="16200000" flipH="1">
                            <a:off x="2481059" y="2163242"/>
                            <a:ext cx="759611" cy="545706"/>
                          </a:xfrm>
                          <a:prstGeom prst="curvedConnector3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曲线连接符 95"/>
                        <wps:cNvCnPr/>
                        <wps:spPr>
                          <a:xfrm rot="16200000" flipH="1">
                            <a:off x="2495033" y="2125442"/>
                            <a:ext cx="749257" cy="631659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椭圆 96"/>
                        <wps:cNvSpPr/>
                        <wps:spPr>
                          <a:xfrm>
                            <a:off x="2510348" y="1983403"/>
                            <a:ext cx="155327" cy="155327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曲线连接符 97"/>
                        <wps:cNvCnPr/>
                        <wps:spPr>
                          <a:xfrm>
                            <a:off x="2619411" y="2038368"/>
                            <a:ext cx="773182" cy="453084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ln w="127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Straight Arrow Connector 74"/>
                        <wps:cNvCnPr/>
                        <wps:spPr>
                          <a:xfrm flipH="1">
                            <a:off x="3454724" y="2387252"/>
                            <a:ext cx="621305" cy="67998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" name="TextBox 61"/>
                        <wps:cNvSpPr txBox="1"/>
                        <wps:spPr>
                          <a:xfrm>
                            <a:off x="4076029" y="2282690"/>
                            <a:ext cx="2052955" cy="3200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037045" w:rsidRDefault="00037045" w:rsidP="00037045">
                              <w:pPr>
                                <w:pStyle w:val="ac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Connect to contact switch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63" o:spid="_x0000_s1046" editas="canvas" style="width:482.25pt;height:241.8pt;mso-position-horizontal-relative:char;mso-position-vertical-relative:line" coordsize="61245,307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">
                <v:shape id="_x0000_s1047" type="#_x0000_t75" style="position:absolute;width:61245;height:30708;visibility:visible;mso-wrap-style:square">
                  <v:fill o:detectmouseclick="t"/>
                  <v:path o:connecttype="none"/>
                </v:shape>
                <v:rect id="Rectangle 15" o:spid="_x0000_s1048" style="position:absolute;left:17875;top:4659;width:13979;height:170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nDesUA&#10;AADbAAAADwAAAGRycy9kb3ducmV2LnhtbESPT2sCMRTE74V+h/CEXkSzerCyNYoU1EVowX+H3h6b&#10;52Zx8xI2UbffvhGEHoeZ+Q0zW3S2ETdqQ+1YwWiYgSAuna65UnA8rAZTECEia2wck4JfCrCYv77M&#10;MNfuzju67WMlEoRDjgpMjD6XMpSGLIah88TJO7vWYkyyraRu8Z7gtpHjLJtIizWnBYOePg2Vl/3V&#10;KlhtTH8pt18nX4Tvsx0Xfr3p/yj11uuWHyAidfE//GwXWsH7CB5f0g+Q8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icN6xQAAANsAAAAPAAAAAAAAAAAAAAAAAJgCAABkcnMv&#10;ZG93bnJldi54bWxQSwUGAAAAAAQABAD1AAAAigMAAAAA&#10;" filled="f" strokecolor="black [3213]" strokeweight="2pt"/>
                <v:rect id="Rectangle 16" o:spid="_x0000_s1049" style="position:absolute;left:16322;top:2588;width:13461;height:170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TGl8MA&#10;AADbAAAADwAAAGRycy9kb3ducmV2LnhtbESPQYvCMBSE7wv+h/AEb2uq4q5Uo4giu3gQrIIeH82z&#10;rW1eShO1/nsjLOxxmJlvmNmiNZW4U+MKywoG/QgEcWp1wZmC42HzOQHhPLLGyjIpeJKDxbzzMcNY&#10;2wfv6Z74TAQIuxgV5N7XsZQuzcmg69uaOHgX2xj0QTaZ1A0+AtxUchhFX9JgwWEhx5pWOaVlcjMK&#10;RrvyvJeyTn5uZnwq19dtdkhQqV63XU5BeGr9f/iv/asVfA/h/SX8ADl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+TGl8MAAADbAAAADwAAAAAAAAAAAAAAAACYAgAAZHJzL2Rv&#10;d25yZXYueG1sUEsFBgAAAAAEAAQA9QAAAIgDAAAAAA==&#10;" fillcolor="white [3212]" strokecolor="black [3213]" strokeweight="2pt"/>
                <v:line id="Straight Connector 18" o:spid="_x0000_s1050" style="position:absolute;visibility:visible;mso-wrap-style:square" from="29783,2588" to="31854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P6PcQAAADbAAAADwAAAGRycy9kb3ducmV2LnhtbESP0WrCQBRE34X+w3ILvummLbU2zSql&#10;VCyIQqMfcMneZKPZuyG7mvTvu4Lg4zAzZ5hsOdhGXKjztWMFT9MEBHHhdM2VgsN+NZmD8AFZY+OY&#10;FPyRh+XiYZRhql3Pv3TJQyUihH2KCkwIbSqlLwxZ9FPXEkevdJ3FEGVXSd1hH+G2kc9JMpMWa44L&#10;Blv6MlSc8rNV8B4OR/N9Ws83+eu+383MtjqWWqnx4/D5ASLQEO7hW/tHK3h7geuX+APk4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o/o9xAAAANsAAAAPAAAAAAAAAAAA&#10;AAAAAKECAABkcnMvZG93bnJldi54bWxQSwUGAAAAAAQABAD5AAAAkgMAAAAA&#10;" strokecolor="black [3213]" strokeweight="2pt"/>
                <v:line id="Straight Connector 19" o:spid="_x0000_s1051" style="position:absolute;visibility:visible;mso-wrap-style:square" from="16322,19674" to="17875,217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RZpcMAAADbAAAADwAAAGRycy9kb3ducmV2LnhtbESP0WrCQBRE3wv+w3KFvtWNQlONriKi&#10;tCAVjH7AJXvNRrN3Q3Y16d93hUIfh5k5wyxWva3Fg1pfOVYwHiUgiAunKy4VnE+7tykIH5A11o5J&#10;wQ95WC0HLwvMtOv4SI88lCJC2GeowITQZFL6wpBFP3INcfQurrUYomxLqVvsItzWcpIkqbRYcVww&#10;2NDGUHHL71bBLJyvZnv7nO7z91N3SM13eb1opV6H/XoOIlAf/sN/7S+t4COF55f4A+Ty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nUWaXDAAAA2wAAAA8AAAAAAAAAAAAA&#10;AAAAoQIAAGRycy9kb3ducmV2LnhtbFBLBQYAAAAABAAEAPkAAACRAwAAAAA=&#10;" strokecolor="black [3213]" strokeweight="2pt"/>
                <v:line id="Straight Connector 20" o:spid="_x0000_s1052" style="position:absolute;visibility:visible;mso-wrap-style:square" from="29783,19674" to="31854,217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j8PsQAAADbAAAADwAAAGRycy9kb3ducmV2LnhtbESP0WrCQBRE34X+w3KFvulGoRqjqxRp&#10;aUEUjH7AJXvNRrN3Q3Zr0r93CwUfh5k5w6w2va3FnVpfOVYwGScgiAunKy4VnE+foxSED8gaa8ek&#10;4Jc8bNYvgxVm2nV8pHseShEh7DNUYEJoMil9YciiH7uGOHoX11oMUbal1C12EW5rOU2SmbRYcVww&#10;2NDWUHHLf6yCRThfzcftK93lb6fuMDP78nrRSr0O+/cliEB9eIb/299awXwOf1/iD5Dr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mPw+xAAAANsAAAAPAAAAAAAAAAAA&#10;AAAAAKECAABkcnMvZG93bnJldi54bWxQSwUGAAAAAAQABAD5AAAAkgMAAAAA&#10;" strokecolor="black [3213]" strokeweight="2pt"/>
                <v:shape id="Picture 7" o:spid="_x0000_s1053" type="#_x0000_t75" style="position:absolute;left:22613;top:10685;width:1705;height:1478;rotation: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Xs+GfDAAAA2wAAAA8AAABkcnMvZG93bnJldi54bWxET8uKwjAU3Q/4D+EKbgZNlWHUahQfKIML&#10;8QVur821LTY3tYna+fvJYsDl4bzH09oU4kmVyy0r6HYiEMSJ1TmnCk7HVXsAwnlkjYVlUvBLDqaT&#10;xscYY21fvKfnwacihLCLUUHmfRlL6ZKMDLqOLYkDd7WVQR9glUpd4SuEm0L2ouhbGsw5NGRY0iKj&#10;5HZ4GAXD+9dpM7vM+8tLd7/Nd731pz+vlWo169kIhKfav8X/7h+toB/Ghi/hB8jJ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ez4Z8MAAADbAAAADwAAAAAAAAAAAAAAAACf&#10;AgAAZHJzL2Rvd25yZXYueG1sUEsFBgAAAAAEAAQA9wAAAI8DAAAAAA==&#10;" fillcolor="#4f81bd [3204]" strokecolor="black [3213]">
                  <v:imagedata r:id="rId21" o:title=""/>
                </v:shape>
                <v:roundrect id="Rounded Rectangle 51" o:spid="_x0000_s1054" style="position:absolute;left:18522;top:4960;width:606;height:1514;rotation:-9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v57cQA&#10;AADbAAAADwAAAGRycy9kb3ducmV2LnhtbESPQWvCQBSE74L/YXlCL1I3UWib6CoqiN6kKujxkX3N&#10;pmbfhuxW03/fFQoeh5n5hpktOluLG7W+cqwgHSUgiAunKy4VnI6b1w8QPiBrrB2Tgl/ysJj3ezPM&#10;tbvzJ90OoRQRwj5HBSaEJpfSF4Ys+pFriKP35VqLIcq2lLrFe4TbWo6T5E1arDguGGxobai4Hn6s&#10;gku63w53k0mWhWvqz98r44YXo9TLoFtOQQTqwjP8395pBe8ZPL7EHy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L+e3EAAAA2wAAAA8AAAAAAAAAAAAAAAAAmAIAAGRycy9k&#10;b3ducmV2LnhtbFBLBQYAAAAABAAEAPUAAACJAwAAAAA=&#10;" fillcolor="#4f81bd [3204]" strokecolor="#7030a0" strokeweight="0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2" o:spid="_x0000_s1055" type="#_x0000_t202" style="position:absolute;left:610;top:94;width:11259;height:320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pvXMIA&#10;AADbAAAADwAAAGRycy9kb3ducmV2LnhtbESP3YrCMBSE7xd8h3AE79ZUUXG7RhF/YO/82X2AQ3Ns&#10;apuT0kSt+/RGELwcZr4ZZrZobSWu1PjCsYJBPwFBnDldcK7g73f7OQXhA7LGyjEpuJOHxbzzMcNU&#10;uxsf6HoMuYgl7FNUYEKoUyl9Zsii77uaOHon11gMUTa51A3eYrmt5DBJJtJiwXHBYE0rQ1l5vFgF&#10;08TuyvJruPd29D8Ym9XabeqzUr1uu/wGEagN7/CL/tFPDp5f4g+Q8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Sm9cwgAAANsAAAAPAAAAAAAAAAAAAAAAAJgCAABkcnMvZG93&#10;bnJldi54bWxQSwUGAAAAAAQABAD1AAAAhwMAAAAA&#10;" filled="f" stroked="f">
                  <v:textbox style="mso-fit-shape-to-text:t">
                    <w:txbxContent>
                      <w:p w:rsidR="00037045" w:rsidRDefault="00037045" w:rsidP="00037045">
                        <w:pPr>
                          <w:pStyle w:val="ac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 xml:space="preserve">Power Status 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8" o:spid="_x0000_s1056" type="#_x0000_t32" style="position:absolute;left:11869;top:5717;width:5593;height:100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DXHE8AAAADbAAAADwAAAGRycy9kb3ducmV2LnhtbESP3WoCMRCF74W+Q5iCd262QkW2RpG2&#10;Qu/86wNMN+MmdjNZkqjr2xtB8PJwfj7ObNG7VpwpROtZwVtRgiCuvbbcKPjdr0ZTEDEha2w9k4Ir&#10;RVjMXwYzrLS/8JbOu9SIPMKxQgUmpa6SMtaGHMbCd8TZO/jgMGUZGqkDXvK4a+W4LCfSoeVMMNjR&#10;p6H6f3dymbu0x/evoLn+/jvaTTC4PrSo1PC1X36ASNSnZ/jR/tEKpmO4f8k/QM5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w1xxPAAAAA2wAAAA8AAAAAAAAAAAAAAAAA&#10;oQIAAGRycy9kb3ducmV2LnhtbFBLBQYAAAAABAAEAPkAAACOAwAAAAA=&#10;" strokecolor="black [3213]">
                  <v:stroke endarrow="open"/>
                </v:shape>
                <v:shape id="Straight Arrow Connector 59" o:spid="_x0000_s1057" type="#_x0000_t32" style="position:absolute;left:13215;top:11424;width:9166;height:255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3liiMEAAADbAAAADwAAAGRycy9kb3ducmV2LnhtbESP3WoCMRCF7wu+QxihdzVrpUVWsyJW&#10;oXdt1QcYN7Ob6GayJFG3b98UCr08nJ+Ps1wNrhM3CtF6VjCdFCCIa68ttwqOh93THERMyBo7z6Tg&#10;myKsqtHDEkvt7/xFt31qRR7hWKICk1JfShlrQw7jxPfE2Wt8cJiyDK3UAe953HXyuShepUPLmWCw&#10;p42h+rK/usxd2/PLW9Bcb09n+xkMfjQdKvU4HtYLEImG9B/+a79rBfMZ/H7JP0BW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DeWKIwQAAANsAAAAPAAAAAAAAAAAAAAAA&#10;AKECAABkcnMvZG93bnJldi54bWxQSwUGAAAAAAQABAD5AAAAjwMAAAAA&#10;" strokecolor="black [3213]">
                  <v:stroke endarrow="open"/>
                </v:shape>
                <v:shape id="TextBox 68" o:spid="_x0000_s1058" type="#_x0000_t202" style="position:absolute;left:8310;top:13024;width:6756;height:320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FpX8MA&#10;AADbAAAADwAAAGRycy9kb3ducmV2LnhtbESP0WrCQBRE3wX/YblC33QTsRKjayi2hb7Vqh9wyd5m&#10;02TvhuzWRL++Wyj0cZg5M8yuGG0rrtT72rGCdJGAIC6drrlScDm/zjMQPiBrbB2Tght5KPbTyQ5z&#10;7Qb+oOspVCKWsM9RgQmhy6X0pSGLfuE64uh9ut5iiLKvpO5xiOW2lcskWUuLNccFgx0dDJXN6dsq&#10;yBL73jSb5dHb1T19NIdn99J9KfUwG5+2IAKN4T/8R7/pyK3g90v8AXL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nFpX8MAAADbAAAADwAAAAAAAAAAAAAAAACYAgAAZHJzL2Rv&#10;d25yZXYueG1sUEsFBgAAAAAEAAQA9QAAAIgDAAAAAA==&#10;" filled="f" stroked="f">
                  <v:textbox style="mso-fit-shape-to-text:t">
                    <w:txbxContent>
                      <w:p w:rsidR="00037045" w:rsidRDefault="00037045" w:rsidP="00037045">
                        <w:pPr>
                          <w:pStyle w:val="ac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Button</w:t>
                        </w:r>
                      </w:p>
                    </w:txbxContent>
                  </v:textbox>
                </v:shape>
                <v:shape id="Straight Arrow Connector 69" o:spid="_x0000_s1059" type="#_x0000_t32" style="position:absolute;left:13021;top:21311;width:5804;height:501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9xfZ8AAAADbAAAADwAAAGRycy9kb3ducmV2LnhtbESP3WoCMRCF7wu+QxjBu5ptwSJbsyJV&#10;wTtb9QHGzbjJdjNZklTXtzeFQi8P5+fjLJaD68SVQrSeFbxMCxDEtdeWGwWn4/Z5DiImZI2dZ1Jw&#10;pwjLavS0wFL7G3/R9ZAakUc4lqjApNSXUsbakMM49T1x9i4+OExZhkbqgLc87jr5WhRv0qHlTDDY&#10;04eh+vvw4zJ3ZdvZOmiuN+fWfgaD+0uHSk3Gw+odRKIh/Yf/2jutYD6D3y/5B8jq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PcX2fAAAAA2wAAAA8AAAAAAAAAAAAAAAAA&#10;oQIAAGRycy9kb3ducmV2LnhtbFBLBQYAAAAABAAEAPkAAACOAwAAAAA=&#10;" strokecolor="black [3213]">
                  <v:stroke endarrow="open"/>
                </v:shape>
                <v:shape id="TextBox 73" o:spid="_x0000_s1060" type="#_x0000_t202" style="position:absolute;left:8380;top:26433;width:7976;height:320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9Ss8MA&#10;AADbAAAADwAAAGRycy9kb3ducmV2LnhtbESP0WrCQBRE3wv+w3KFvjUbpRWNriLagm+t0Q+4ZG+z&#10;abJ3Q3abpH59t1DwcZg5M8xmN9pG9NT5yrGCWZKCIC6crrhUcL28PS1B+ICssXFMCn7Iw247edhg&#10;pt3AZ+rzUIpYwj5DBSaENpPSF4Ys+sS1xNH7dJ3FEGVXSt3hEMttI+dpupAWK44LBls6GCrq/Nsq&#10;WKb2va5X8w9vn2+zF3M4utf2S6nH6bhfgwg0hnv4nz7pyC3g70v8AXL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e9Ss8MAAADbAAAADwAAAAAAAAAAAAAAAACYAgAAZHJzL2Rv&#10;d25yZXYueG1sUEsFBgAAAAAEAAQA9QAAAIgDAAAAAA==&#10;" filled="f" stroked="f">
                  <v:textbox style="mso-fit-shape-to-text:t">
                    <w:txbxContent>
                      <w:p w:rsidR="00037045" w:rsidRDefault="00037045" w:rsidP="00037045">
                        <w:pPr>
                          <w:pStyle w:val="ac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DC +12V</w:t>
                        </w:r>
                      </w:p>
                    </w:txbxContent>
                  </v:textbox>
                </v:shape>
                <v:shape id="Straight Arrow Connector 74" o:spid="_x0000_s1061" type="#_x0000_t32" style="position:absolute;left:32372;top:27479;width:6213;height:68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Jki8EAAADbAAAADwAAAGRycy9kb3ducmV2LnhtbESP3WoCMRCF7wu+QxihdzVrwVZWsyJW&#10;oXdt1QcYN7Ob6GayJFG3b98UCr08nJ+Ps1wNrhM3CtF6VjCdFCCIa68ttwqOh93THERMyBo7z6Tg&#10;myKsqtHDEkvt7/xFt31qRR7hWKICk1JfShlrQw7jxPfE2Wt8cJiyDK3UAe953HXyuShepEPLmWCw&#10;p42h+rK/usxd2/PsLWiut6ez/QwGP5oOlXocD+sFiERD+g//td+1gvkr/H7JP0BW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8QmSLwQAAANsAAAAPAAAAAAAAAAAAAAAA&#10;AKECAABkcnMvZG93bnJldi54bWxQSwUGAAAAAAQABAD5AAAAjwMAAAAA&#10;" strokecolor="black [3213]">
                  <v:stroke endarrow="open"/>
                </v:shape>
                <v:shape id="TextBox 80" o:spid="_x0000_s1062" type="#_x0000_t202" style="position:absolute;left:39099;top:26329;width:15862;height:320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xjWsAA&#10;AADbAAAADwAAAGRycy9kb3ducmV2LnhtbERPS27CMBDdV+IO1iB1VxxQW0HAIERbqbuWzwFG8RCH&#10;xOModiFw+s4CieXT+y9WvW/UmbpYBTYwHmWgiItgKy4NHPZfL1NQMSFbbAKTgStFWC0HTwvMbbjw&#10;ls67VCoJ4ZijAZdSm2sdC0ce4yi0xMIdQ+cxCexKbTu8SLhv9CTL3rXHiqXBYUsbR0W9+/MGppn/&#10;qevZ5Df619v4zW0+wmd7MuZ52K/noBL16SG+u7+t+GSsfJEfoJ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zxjWsAAAADbAAAADwAAAAAAAAAAAAAAAACYAgAAZHJzL2Rvd25y&#10;ZXYueG1sUEsFBgAAAAAEAAQA9QAAAIUDAAAAAA==&#10;" filled="f" stroked="f">
                  <v:textbox style="mso-fit-shape-to-text:t">
                    <w:txbxContent>
                      <w:p w:rsidR="00037045" w:rsidRDefault="00037045" w:rsidP="00037045">
                        <w:pPr>
                          <w:pStyle w:val="ac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Connect to the lock</w:t>
                        </w:r>
                      </w:p>
                    </w:txbxContent>
                  </v:textbox>
                </v:shape>
                <v:roundrect id="Rounded Rectangle 51" o:spid="_x0000_s1063" style="position:absolute;left:18522;top:3959;width:605;height:1514;rotation:-9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HtPcQA&#10;AADbAAAADwAAAGRycy9kb3ducmV2LnhtbESP3WoCMRSE7wt9h3AK3mm2XvizGkUKosLS4s8DHDfH&#10;zermZN1EXd++KQi9HGbmG2Y6b20l7tT40rGCz14Cgjh3uuRCwWG/7I5A+ICssXJMCp7kYT57f5ti&#10;qt2Dt3TfhUJECPsUFZgQ6lRKnxuy6HuuJo7eyTUWQ5RNIXWDjwi3lewnyUBaLDkuGKzpy1B+2d2s&#10;gp9iv7L9lcm+s2Fy3mTZ8arboVKdj3YxARGoDf/hV3utFYzG8Pcl/gA5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x7T3EAAAA2wAAAA8AAAAAAAAAAAAAAAAAmAIAAGRycy9k&#10;b3ducmV2LnhtbFBLBQYAAAAABAAEAPUAAACJAwAAAAA=&#10;" fillcolor="red" strokecolor="#7030a0" strokeweight="0"/>
                <v:oval id="椭圆 90" o:spid="_x0000_s1064" style="position:absolute;left:19045;top:19937;width:1554;height:15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gdGL8A&#10;AADbAAAADwAAAGRycy9kb3ducmV2LnhtbERPy4rCMBTdC/MP4Q7MRjRRQZyOqQyCoy7V+YBLc21L&#10;m5vSxD7+3iwEl4fz3u4GW4uOWl861rCYKxDEmTMl5xr+b4fZBoQPyAZrx6RhJA+79GOyxcS4ni/U&#10;XUMuYgj7BDUUITSJlD4ryKKfu4Y4cnfXWgwRtrk0LfYx3NZyqdRaWiw5NhTY0L6grLo+rIbub3mi&#10;6Yhjn2+aUV2mx3OlVlp/fQ6/PyACDeEtfrlPRsN3XB+/xB8g0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NGB0YvwAAANsAAAAPAAAAAAAAAAAAAAAAAJgCAABkcnMvZG93bnJl&#10;di54bWxQSwUGAAAAAAQABAD1AAAAhAMAAAAA&#10;" filled="f" strokecolor="black [3213]" strokeweight="1pt"/>
                <v:oval id="椭圆 91" o:spid="_x0000_s1065" style="position:absolute;left:19667;top:20562;width:310;height:3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59K8UA&#10;AADbAAAADwAAAGRycy9kb3ducmV2LnhtbESPT2vCQBTE7wW/w/KE3upGD6VNXUWEgNCDJv67vmaf&#10;2WD2bcxuY/z23UKhx2FmfsPMl4NtRE+drx0rmE4SEMSl0zVXCg777OUNhA/IGhvHpOBBHpaL0dMc&#10;U+3unFNfhEpECPsUFZgQ2lRKXxqy6CeuJY7exXUWQ5RdJXWH9wi3jZwlyau0WHNcMNjS2lB5Lb6t&#10;guRzf7xldnvZyNPXbVvtcnk+G6Wex8PqA0SgIfyH/9obreB9Cr9f4g+Qi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3n0rxQAAANsAAAAPAAAAAAAAAAAAAAAAAJgCAABkcnMv&#10;ZG93bnJldi54bWxQSwUGAAAAAAQABAD1AAAAigMAAAAA&#10;" fillcolor="black [3213]" strokecolor="black [3213]" strokeweight=".25pt"/>
                <v:shape id="Straight Arrow Connector 58" o:spid="_x0000_s1066" type="#_x0000_t32" style="position:absolute;left:11869;top:1367;width:5640;height:29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AmGsEAAADbAAAADwAAAGRycy9kb3ducmV2LnhtbESPQWvCQBSE70L/w/IKvemmCWibukqp&#10;FcSbUXp+ZF+TkOzbsLvG+O9dQfA4zMw3zHI9mk4M5HxjWcH7LAFBXFrdcKXgdNxOP0D4gKyxs0wK&#10;ruRhvXqZLDHX9sIHGopQiQhhn6OCOoQ+l9KXNRn0M9sTR+/fOoMhSldJ7fAS4aaTaZLMpcGG40KN&#10;Pf3UVLbF2ShoOAucbrIt7X9bt6j+2sFmJ6XeXsfvLxCBxvAMP9o7reAzhfuX+APk6g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dECYawQAAANsAAAAPAAAAAAAAAAAAAAAA&#10;AKECAABkcnMvZG93bnJldi54bWxQSwUGAAAAAAQABAD5AAAAjwMAAAAA&#10;" strokecolor="black [3213]">
                  <v:stroke endarrow="open"/>
                </v:shape>
                <v:shape id="TextBox 37" o:spid="_x0000_s1067" type="#_x0000_t202" style="position:absolute;left:776;top:7381;width:10446;height:320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Fn9sMA&#10;AADbAAAADwAAAGRycy9kb3ducmV2LnhtbESPwW7CMBBE70j8g7WVegMHSisIGIQoSL2VBj5gFS9x&#10;mngdxS4Evh5XQuI4mpk3msWqs7U4U+tLxwpGwwQEce50yYWC42E3mILwAVlj7ZgUXMnDatnvLTDV&#10;7sI/dM5CISKEfYoKTAhNKqXPDVn0Q9cQR+/kWoshyraQusVLhNtajpPkQ1osOS4YbGhjKK+yP6tg&#10;mtjvqpqN995ObqN3s/l02+ZXqdeXbj0HEagLz/Cj/aUVzN7g/0v8AXJ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Fn9sMAAADbAAAADwAAAAAAAAAAAAAAAACYAgAAZHJzL2Rv&#10;d25yZXYueG1sUEsFBgAAAAAEAAQA9QAAAIgDAAAAAA==&#10;" filled="f" stroked="f">
                  <v:textbox style="mso-fit-shape-to-text:t">
                    <w:txbxContent>
                      <w:p w:rsidR="00037045" w:rsidRDefault="00037045" w:rsidP="00037045">
                        <w:pPr>
                          <w:pStyle w:val="ac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 xml:space="preserve">Wi-Fi Status </w:t>
                        </w:r>
                      </w:p>
                    </w:txbxContent>
                  </v:textbox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曲线连接符 94" o:spid="_x0000_s1068" type="#_x0000_t38" style="position:absolute;left:24810;top:21632;width:7597;height:5457;rotation:90;flip:x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HLssUAAADbAAAADwAAAGRycy9kb3ducmV2LnhtbESPT2sCMRTE7wW/Q3hCbzWrVamrUcQ/&#10;0OJBanvw+Ng8dxc3L3ET1+23N0LB4zAzv2Fmi9ZUoqHal5YV9HsJCOLM6pJzBb8/27cPED4ga6ws&#10;k4I/8rCYd15mmGp7429qDiEXEcI+RQVFCC6V0mcFGfQ964ijd7K1wRBlnUtd4y3CTSUHSTKWBkuO&#10;CwU6WhWUnQ9Xo6BstvvN6GvXt8e1u4ykO70vN3ulXrvtcgoiUBue4f/2p1YwGcLjS/wBcn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sHLssUAAADbAAAADwAAAAAAAAAA&#10;AAAAAAChAgAAZHJzL2Rvd25yZXYueG1sUEsFBgAAAAAEAAQA+QAAAJMDAAAAAA==&#10;" adj="10800" strokecolor="black [3213]" strokeweight="1pt"/>
                <v:shape id="曲线连接符 95" o:spid="_x0000_s1069" type="#_x0000_t38" style="position:absolute;left:24949;top:21255;width:7493;height:6316;rotation:90;flip:x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Cdd4MQAAADbAAAADwAAAGRycy9kb3ducmV2LnhtbESPQWvCQBSE74X+h+UVvNWNhYhNXSUt&#10;FLz0YBRsb4/d5yaYfZtmt5r8+64geBxm5htmuR5cK87Uh8azgtk0A0GsvWnYKtjvPp8XIEJENth6&#10;JgUjBVivHh+WWBh/4S2dq2hFgnAoUEEdY1dIGXRNDsPUd8TJO/reYUyyt9L0eElw18qXLJtLhw2n&#10;hRo7+qhJn6o/p6CMv7v88D7q1n3rr8zaw88RWanJ01C+gYg0xHv41t4YBa85XL+kHyB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J13gxAAAANsAAAAPAAAAAAAAAAAA&#10;AAAAAKECAABkcnMvZG93bnJldi54bWxQSwUGAAAAAAQABAD5AAAAkgMAAAAA&#10;" adj="10800" strokecolor="red" strokeweight="1pt"/>
                <v:oval id="椭圆 96" o:spid="_x0000_s1070" style="position:absolute;left:25103;top:19834;width:1553;height:15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0g98EA&#10;AADbAAAADwAAAGRycy9kb3ducmV2LnhtbESP3YrCMBSE74V9h3CEvRFNVBC3GmURdtVL6z7AoTm2&#10;xeakNNn+vL0RBC+HmfmG2e57W4mWGl861jCfKRDEmTMl5xr+rj/TNQgfkA1WjknDQB72u4/RFhPj&#10;Or5Qm4ZcRAj7BDUUIdSJlD4ryKKfuZo4ejfXWAxRNrk0DXYRbiu5UGolLZYcFwqs6VBQdk//rYb2&#10;d3GiyYBDl6/rQV0mx/NdLbX+HPffGxCB+vAOv9ono+FrBc8v8QfI3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29IPfBAAAA2wAAAA8AAAAAAAAAAAAAAAAAmAIAAGRycy9kb3du&#10;cmV2LnhtbFBLBQYAAAAABAAEAPUAAACGAwAAAAA=&#10;" filled="f" strokecolor="black [3213]" strokeweight="1pt"/>
                <v:shape id="曲线连接符 97" o:spid="_x0000_s1071" type="#_x0000_t38" style="position:absolute;left:26194;top:20383;width:7731;height:4531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O4gcQAAADbAAAADwAAAGRycy9kb3ducmV2LnhtbESPQWvCQBSE74X+h+UVetNNxVaNriLV&#10;ihdBo3h+ZJ+b0OzbNLvG9N+7BaHHYWa+YWaLzlaipcaXjhW89RMQxLnTJRsFp+NXbwzCB2SNlWNS&#10;8EseFvPnpxmm2t34QG0WjIgQ9ikqKEKoUyl9XpBF33c1cfQurrEYomyM1A3eItxWcpAkH9JiyXGh&#10;wJo+C8q/s6tV4De79/WqPYbrfn0ebrMfMzyvjFKvL91yCiJQF/7Dj/ZWK5iM4O9L/AFyf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07iBxAAAANsAAAAPAAAAAAAAAAAA&#10;AAAAAKECAABkcnMvZG93bnJldi54bWxQSwUGAAAAAAQABAD5AAAAkgMAAAAA&#10;" adj="10800" strokecolor="#0070c0" strokeweight="1pt"/>
                <v:shape id="Straight Arrow Connector 74" o:spid="_x0000_s1072" type="#_x0000_t32" style="position:absolute;left:34547;top:23872;width:6213;height:68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RmJL4AAADbAAAADwAAAGRycy9kb3ducmV2LnhtbERPzU4CMRC+m/gOzZh4ky4mEl0phKgk&#10;3ETwAcbtsC1sp5u2wPL2zoGE45fvfzofQqdOlLKPbGA8qkARN9F6bg38bpdPr6ByQbbYRSYDF8ow&#10;n93fTbG28cw/dNqUVkkI5xoNuFL6WuvcOAqYR7EnFm4XU8AiMLXaJjxLeOj0c1VNdEDP0uCwpw9H&#10;zWFzDNK78PuXz2S5+frb+3Vy+L3r0JjHh2HxDqrQUG7iq3tlDbzJWPkiP0DP/g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IBGYkvgAAANsAAAAPAAAAAAAAAAAAAAAAAKEC&#10;AABkcnMvZG93bnJldi54bWxQSwUGAAAAAAQABAD5AAAAjAMAAAAA&#10;" strokecolor="black [3213]">
                  <v:stroke endarrow="open"/>
                </v:shape>
                <v:shape id="TextBox 61" o:spid="_x0000_s1073" type="#_x0000_t202" style="position:absolute;left:40760;top:22826;width:20529;height:320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lQHMQA&#10;AADbAAAADwAAAGRycy9kb3ducmV2LnhtbESP0WrCQBRE3wv+w3KFvtVNxBYT3YhYC31rjX7AJXvN&#10;xmTvhuxW0359t1DwcZiZM8x6M9pOXGnwjWMF6SwBQVw53XCt4HR8e1qC8AFZY+eYFHyTh00xeVhj&#10;rt2ND3QtQy0ihH2OCkwIfS6lrwxZ9DPXE0fv7AaLIcqhlnrAW4TbTs6T5EVabDguGOxpZ6hqyy+r&#10;YJnYj7bN5p/eLn7SZ7N7dfv+otTjdNyuQAQawz38337XCrIM/r7EHyC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pUBzEAAAA2wAAAA8AAAAAAAAAAAAAAAAAmAIAAGRycy9k&#10;b3ducmV2LnhtbFBLBQYAAAAABAAEAPUAAACJAwAAAAA=&#10;" filled="f" stroked="f">
                  <v:textbox style="mso-fit-shape-to-text:t">
                    <w:txbxContent>
                      <w:p w:rsidR="00037045" w:rsidRDefault="00037045" w:rsidP="00037045">
                        <w:pPr>
                          <w:pStyle w:val="ac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Connect to contact switch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D0B67" w:rsidRPr="00057793" w:rsidRDefault="00B52DDA" w:rsidP="00181634">
      <w:pPr>
        <w:pStyle w:val="1"/>
        <w:pageBreakBefore/>
        <w:numPr>
          <w:ilvl w:val="0"/>
          <w:numId w:val="5"/>
        </w:numPr>
        <w:tabs>
          <w:tab w:val="clear" w:pos="2160"/>
        </w:tabs>
        <w:rPr>
          <w:sz w:val="22"/>
          <w:szCs w:val="22"/>
        </w:rPr>
      </w:pPr>
      <w:r w:rsidRPr="00B033A4">
        <w:rPr>
          <w:rFonts w:ascii="Calibri" w:eastAsia="宋体" w:hAnsi="Calibri" w:cs="Arial" w:hint="eastAsia"/>
          <w:sz w:val="22"/>
          <w:szCs w:val="22"/>
          <w:lang w:eastAsia="zh-CN"/>
        </w:rPr>
        <w:lastRenderedPageBreak/>
        <w:t xml:space="preserve">Device </w:t>
      </w:r>
      <w:r w:rsidR="006D7AB3" w:rsidRPr="00B033A4">
        <w:rPr>
          <w:rFonts w:ascii="Calibri" w:eastAsia="宋体" w:hAnsi="Calibri" w:cs="Arial" w:hint="eastAsia"/>
          <w:sz w:val="22"/>
          <w:szCs w:val="22"/>
          <w:lang w:eastAsia="zh-CN"/>
        </w:rPr>
        <w:t>Operations</w:t>
      </w:r>
    </w:p>
    <w:p w:rsidR="00DD0B67" w:rsidRPr="00B033A4" w:rsidRDefault="00DD0B67">
      <w:pPr>
        <w:pStyle w:val="Indent1"/>
        <w:rPr>
          <w:rFonts w:ascii="Calibri" w:eastAsia="宋体" w:hAnsi="Calibri" w:cs="Arial"/>
          <w:sz w:val="22"/>
          <w:szCs w:val="22"/>
          <w:lang w:eastAsia="zh-CN"/>
        </w:rPr>
      </w:pPr>
      <w:r w:rsidRPr="00057793">
        <w:rPr>
          <w:rFonts w:ascii="Calibri" w:hAnsi="Calibri" w:cs="Arial"/>
          <w:sz w:val="22"/>
          <w:szCs w:val="22"/>
        </w:rPr>
        <w:t xml:space="preserve">This </w:t>
      </w:r>
      <w:r w:rsidR="003A6423" w:rsidRPr="00057793">
        <w:rPr>
          <w:rFonts w:ascii="Calibri" w:eastAsia="宋体" w:hAnsi="Calibri" w:cs="Arial" w:hint="eastAsia"/>
          <w:sz w:val="22"/>
          <w:szCs w:val="22"/>
          <w:lang w:eastAsia="zh-CN"/>
        </w:rPr>
        <w:t>section</w:t>
      </w:r>
      <w:r w:rsidRPr="00057793">
        <w:rPr>
          <w:rFonts w:ascii="Calibri" w:hAnsi="Calibri" w:cs="Arial"/>
          <w:sz w:val="22"/>
          <w:szCs w:val="22"/>
        </w:rPr>
        <w:t xml:space="preserve"> describes control and behaviour for the set.</w:t>
      </w:r>
    </w:p>
    <w:p w:rsidR="00B87DE9" w:rsidRPr="004876FB" w:rsidRDefault="00B3740D" w:rsidP="004B0A6D">
      <w:pPr>
        <w:pStyle w:val="3"/>
        <w:numPr>
          <w:ilvl w:val="1"/>
          <w:numId w:val="5"/>
        </w:numPr>
        <w:rPr>
          <w:szCs w:val="22"/>
        </w:rPr>
      </w:pPr>
      <w:bookmarkStart w:id="17" w:name="_Toc493579028"/>
      <w:r w:rsidRPr="004876FB">
        <w:rPr>
          <w:rFonts w:ascii="Calibri" w:hAnsi="Calibri" w:cs="Arial"/>
          <w:szCs w:val="22"/>
        </w:rPr>
        <w:t>Button</w:t>
      </w:r>
      <w:r w:rsidR="00B4681F" w:rsidRPr="004876FB">
        <w:rPr>
          <w:rFonts w:ascii="Calibri" w:eastAsia="宋体" w:hAnsi="Calibri" w:cs="Arial" w:hint="eastAsia"/>
          <w:szCs w:val="22"/>
          <w:lang w:eastAsia="zh-CN"/>
        </w:rPr>
        <w:t xml:space="preserve"> </w:t>
      </w:r>
      <w:r w:rsidR="00FE153E" w:rsidRPr="004876FB">
        <w:rPr>
          <w:rFonts w:ascii="Calibri" w:eastAsia="宋体" w:hAnsi="Calibri" w:cs="Arial" w:hint="eastAsia"/>
          <w:szCs w:val="22"/>
          <w:lang w:eastAsia="zh-CN"/>
        </w:rPr>
        <w:t>Operations</w:t>
      </w:r>
      <w:r w:rsidR="004204C8" w:rsidRPr="004876FB">
        <w:rPr>
          <w:rFonts w:ascii="Calibri" w:eastAsia="宋体" w:hAnsi="Calibri" w:cs="Arial" w:hint="eastAsia"/>
          <w:szCs w:val="22"/>
          <w:lang w:eastAsia="zh-CN"/>
        </w:rPr>
        <w:t xml:space="preserve"> </w:t>
      </w:r>
      <w:r w:rsidR="00CE6BCD" w:rsidRPr="004876FB">
        <w:rPr>
          <w:rFonts w:ascii="Calibri" w:eastAsia="宋体" w:hAnsi="Calibri" w:cs="Arial" w:hint="eastAsia"/>
          <w:szCs w:val="22"/>
          <w:lang w:eastAsia="zh-CN"/>
        </w:rPr>
        <w:t>&amp;</w:t>
      </w:r>
      <w:r w:rsidR="00B60D6F" w:rsidRPr="004876FB">
        <w:rPr>
          <w:rFonts w:ascii="Calibri" w:hAnsi="Calibri" w:cs="Arial"/>
          <w:szCs w:val="22"/>
        </w:rPr>
        <w:t xml:space="preserve"> </w:t>
      </w:r>
      <w:bookmarkEnd w:id="17"/>
      <w:r w:rsidR="00331078" w:rsidRPr="004876FB">
        <w:rPr>
          <w:rFonts w:ascii="Calibri" w:hAnsi="Calibri" w:cs="Arial"/>
          <w:szCs w:val="22"/>
        </w:rPr>
        <w:t>Finite</w:t>
      </w:r>
      <w:r w:rsidR="00331078" w:rsidRPr="004876FB">
        <w:rPr>
          <w:rFonts w:ascii="Calibri" w:eastAsia="宋体" w:hAnsi="Calibri" w:cs="Arial" w:hint="eastAsia"/>
          <w:szCs w:val="22"/>
          <w:lang w:eastAsia="zh-CN"/>
        </w:rPr>
        <w:t xml:space="preserve"> </w:t>
      </w:r>
      <w:r w:rsidR="00CD3585" w:rsidRPr="004876FB">
        <w:rPr>
          <w:rFonts w:ascii="Calibri" w:eastAsia="宋体" w:hAnsi="Calibri" w:cs="Arial" w:hint="eastAsia"/>
          <w:szCs w:val="22"/>
          <w:lang w:eastAsia="zh-CN"/>
        </w:rPr>
        <w:t>States</w:t>
      </w:r>
      <w:r w:rsidR="00454073" w:rsidRPr="004876FB">
        <w:rPr>
          <w:rFonts w:ascii="Calibri" w:eastAsia="宋体" w:hAnsi="Calibri" w:cs="Arial" w:hint="eastAsia"/>
          <w:szCs w:val="22"/>
          <w:lang w:eastAsia="zh-CN"/>
        </w:rPr>
        <w:t xml:space="preserve"> Machine</w:t>
      </w:r>
    </w:p>
    <w:p w:rsidR="005B1223" w:rsidRPr="00057793" w:rsidRDefault="005B1223" w:rsidP="00181634">
      <w:pPr>
        <w:numPr>
          <w:ilvl w:val="0"/>
          <w:numId w:val="16"/>
        </w:numPr>
        <w:rPr>
          <w:rFonts w:eastAsia="宋体"/>
          <w:sz w:val="22"/>
          <w:lang w:eastAsia="zh-CN"/>
        </w:rPr>
      </w:pPr>
      <w:r w:rsidRPr="00057793">
        <w:rPr>
          <w:rFonts w:eastAsia="宋体" w:hint="eastAsia"/>
          <w:sz w:val="22"/>
          <w:lang w:eastAsia="zh-CN"/>
        </w:rPr>
        <w:t xml:space="preserve">SP </w:t>
      </w:r>
      <w:r w:rsidRPr="00057793">
        <w:rPr>
          <w:rFonts w:eastAsia="宋体"/>
          <w:sz w:val="22"/>
          <w:lang w:eastAsia="zh-CN"/>
        </w:rPr>
        <w:t>–</w:t>
      </w:r>
      <w:r w:rsidRPr="00057793">
        <w:rPr>
          <w:rFonts w:eastAsia="宋体" w:hint="eastAsia"/>
          <w:sz w:val="22"/>
          <w:lang w:eastAsia="zh-CN"/>
        </w:rPr>
        <w:t xml:space="preserve"> Short Press (&lt; </w:t>
      </w:r>
      <w:r w:rsidR="003E2AF4">
        <w:rPr>
          <w:rFonts w:eastAsia="宋体" w:hint="eastAsia"/>
          <w:sz w:val="22"/>
          <w:lang w:eastAsia="zh-CN"/>
        </w:rPr>
        <w:t>2</w:t>
      </w:r>
      <w:r w:rsidRPr="00057793">
        <w:rPr>
          <w:rFonts w:eastAsia="宋体" w:hint="eastAsia"/>
          <w:sz w:val="22"/>
          <w:lang w:eastAsia="zh-CN"/>
        </w:rPr>
        <w:t xml:space="preserve"> sec)</w:t>
      </w:r>
    </w:p>
    <w:p w:rsidR="005B1223" w:rsidRPr="00057793" w:rsidRDefault="005B1223" w:rsidP="00181634">
      <w:pPr>
        <w:numPr>
          <w:ilvl w:val="0"/>
          <w:numId w:val="16"/>
        </w:numPr>
        <w:rPr>
          <w:rFonts w:eastAsia="宋体"/>
          <w:sz w:val="22"/>
          <w:lang w:eastAsia="zh-CN"/>
        </w:rPr>
      </w:pPr>
      <w:r w:rsidRPr="00057793">
        <w:rPr>
          <w:rFonts w:eastAsia="宋体" w:hint="eastAsia"/>
          <w:sz w:val="22"/>
          <w:lang w:eastAsia="zh-CN"/>
        </w:rPr>
        <w:t xml:space="preserve">LP </w:t>
      </w:r>
      <w:r w:rsidRPr="00057793">
        <w:rPr>
          <w:rFonts w:eastAsia="宋体"/>
          <w:sz w:val="22"/>
          <w:lang w:eastAsia="zh-CN"/>
        </w:rPr>
        <w:t>–</w:t>
      </w:r>
      <w:r w:rsidRPr="00057793">
        <w:rPr>
          <w:rFonts w:eastAsia="宋体" w:hint="eastAsia"/>
          <w:sz w:val="22"/>
          <w:lang w:eastAsia="zh-CN"/>
        </w:rPr>
        <w:t xml:space="preserve"> Long Press (&gt;= 2 sec &amp; &lt; 4 sec)</w:t>
      </w:r>
    </w:p>
    <w:p w:rsidR="005B1223" w:rsidRPr="00057793" w:rsidRDefault="005B1223" w:rsidP="00181634">
      <w:pPr>
        <w:numPr>
          <w:ilvl w:val="0"/>
          <w:numId w:val="16"/>
        </w:numPr>
        <w:rPr>
          <w:rFonts w:eastAsia="宋体"/>
          <w:sz w:val="22"/>
          <w:lang w:eastAsia="zh-CN"/>
        </w:rPr>
      </w:pPr>
      <w:r w:rsidRPr="00057793">
        <w:rPr>
          <w:rFonts w:eastAsia="宋体" w:hint="eastAsia"/>
          <w:sz w:val="22"/>
          <w:lang w:eastAsia="zh-CN"/>
        </w:rPr>
        <w:t xml:space="preserve">VLP </w:t>
      </w:r>
      <w:r w:rsidRPr="00057793">
        <w:rPr>
          <w:rFonts w:eastAsia="宋体"/>
          <w:sz w:val="22"/>
          <w:lang w:eastAsia="zh-CN"/>
        </w:rPr>
        <w:t>–</w:t>
      </w:r>
      <w:r w:rsidRPr="00057793">
        <w:rPr>
          <w:rFonts w:eastAsia="宋体" w:hint="eastAsia"/>
          <w:sz w:val="22"/>
          <w:lang w:eastAsia="zh-CN"/>
        </w:rPr>
        <w:t xml:space="preserve"> Very Long Press (&gt;= 4 sec)</w:t>
      </w:r>
    </w:p>
    <w:p w:rsidR="00A73316" w:rsidRPr="00057793" w:rsidRDefault="00A73316" w:rsidP="00A73316">
      <w:pPr>
        <w:rPr>
          <w:rFonts w:eastAsia="宋体"/>
          <w:sz w:val="22"/>
          <w:lang w:eastAsia="zh-CN"/>
        </w:rPr>
      </w:pPr>
    </w:p>
    <w:p w:rsidR="00B87DE9" w:rsidRPr="00B033A4" w:rsidRDefault="00EB4E98" w:rsidP="00B87DE9">
      <w:pPr>
        <w:rPr>
          <w:rFonts w:eastAsia="宋体"/>
          <w:sz w:val="22"/>
          <w:lang w:eastAsia="zh-CN"/>
        </w:rPr>
      </w:pPr>
      <w:r>
        <w:rPr>
          <w:noProof/>
          <w:sz w:val="22"/>
          <w:lang w:eastAsia="zh-CN"/>
        </w:rPr>
        <mc:AlternateContent>
          <mc:Choice Requires="wpc">
            <w:drawing>
              <wp:inline distT="0" distB="0" distL="0" distR="0" wp14:anchorId="7FC38E53" wp14:editId="0C381053">
                <wp:extent cx="5762625" cy="4124325"/>
                <wp:effectExtent l="0" t="0" r="0" b="0"/>
                <wp:docPr id="27" name="画布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" name="AutoShape 29"/>
                        <wps:cNvSpPr>
                          <a:spLocks noChangeArrowheads="1"/>
                        </wps:cNvSpPr>
                        <wps:spPr bwMode="auto">
                          <a:xfrm>
                            <a:off x="2005025" y="150065"/>
                            <a:ext cx="1692716" cy="855939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B87DE9" w:rsidRPr="00523897" w:rsidRDefault="00AC2405" w:rsidP="00B87DE9">
                              <w:pPr>
                                <w:jc w:val="center"/>
                                <w:rPr>
                                  <w:rFonts w:eastAsia="宋体"/>
                                  <w:sz w:val="20"/>
                                  <w:szCs w:val="20"/>
                                  <w:lang w:eastAsia="zh-CN"/>
                                </w:rPr>
                              </w:pPr>
                              <w:r>
                                <w:rPr>
                                  <w:rFonts w:eastAsia="宋体" w:hint="eastAsia"/>
                                  <w:sz w:val="20"/>
                                  <w:szCs w:val="20"/>
                                  <w:lang w:eastAsia="zh-CN"/>
                                </w:rPr>
                                <w:t>Power OFF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AutoShape 31"/>
                        <wps:cNvSpPr>
                          <a:spLocks noChangeArrowheads="1"/>
                        </wps:cNvSpPr>
                        <wps:spPr bwMode="auto">
                          <a:xfrm>
                            <a:off x="1148557" y="1740166"/>
                            <a:ext cx="3522864" cy="2149446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B87DE9" w:rsidRDefault="006C7EBA" w:rsidP="00B87DE9">
                              <w:pPr>
                                <w:jc w:val="center"/>
                                <w:rPr>
                                  <w:rFonts w:eastAsia="宋体"/>
                                  <w:sz w:val="20"/>
                                  <w:szCs w:val="20"/>
                                  <w:lang w:eastAsia="zh-CN"/>
                                </w:rPr>
                              </w:pPr>
                              <w:r>
                                <w:rPr>
                                  <w:rFonts w:eastAsia="宋体" w:hint="eastAsia"/>
                                  <w:sz w:val="20"/>
                                  <w:szCs w:val="20"/>
                                  <w:lang w:eastAsia="zh-CN"/>
                                </w:rPr>
                                <w:t>Power On</w:t>
                              </w:r>
                            </w:p>
                            <w:p w:rsidR="00C1558D" w:rsidRPr="00523897" w:rsidRDefault="00C1558D" w:rsidP="00B87DE9">
                              <w:pPr>
                                <w:jc w:val="center"/>
                                <w:rPr>
                                  <w:rFonts w:eastAsia="宋体"/>
                                  <w:sz w:val="20"/>
                                  <w:szCs w:val="20"/>
                                  <w:lang w:eastAsia="zh-CN"/>
                                </w:rPr>
                              </w:pPr>
                              <w:r>
                                <w:rPr>
                                  <w:rFonts w:eastAsia="宋体" w:hint="eastAsia"/>
                                  <w:sz w:val="20"/>
                                  <w:szCs w:val="20"/>
                                  <w:lang w:eastAsia="zh-CN"/>
                                </w:rPr>
                                <w:t>(</w:t>
                              </w:r>
                              <w:r w:rsidR="00D21EBD">
                                <w:rPr>
                                  <w:rFonts w:eastAsia="宋体"/>
                                  <w:sz w:val="20"/>
                                  <w:szCs w:val="20"/>
                                  <w:lang w:eastAsia="zh-CN"/>
                                </w:rPr>
                                <w:t>Auto</w:t>
                              </w:r>
                              <w:r>
                                <w:rPr>
                                  <w:rFonts w:eastAsia="宋体" w:hint="eastAsia"/>
                                  <w:sz w:val="20"/>
                                  <w:szCs w:val="20"/>
                                  <w:lang w:eastAsia="zh-CN"/>
                                </w:rPr>
                                <w:t xml:space="preserve"> connect to router)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AutoShape 32"/>
                        <wps:cNvSpPr>
                          <a:spLocks noChangeArrowheads="1"/>
                        </wps:cNvSpPr>
                        <wps:spPr bwMode="auto">
                          <a:xfrm>
                            <a:off x="1419064" y="2659010"/>
                            <a:ext cx="1164689" cy="856739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B87DE9" w:rsidRPr="00523897" w:rsidRDefault="001327AC" w:rsidP="00B87DE9">
                              <w:pPr>
                                <w:jc w:val="center"/>
                                <w:rPr>
                                  <w:rFonts w:eastAsia="宋体"/>
                                  <w:sz w:val="20"/>
                                  <w:szCs w:val="20"/>
                                  <w:lang w:eastAsia="zh-CN"/>
                                </w:rPr>
                              </w:pPr>
                              <w:r>
                                <w:rPr>
                                  <w:rFonts w:eastAsia="宋体" w:hint="eastAsia"/>
                                  <w:sz w:val="20"/>
                                  <w:szCs w:val="20"/>
                                  <w:lang w:eastAsia="zh-CN"/>
                                </w:rPr>
                                <w:t>Wi-Fi</w:t>
                              </w:r>
                            </w:p>
                            <w:p w:rsidR="00B87DE9" w:rsidRPr="00523897" w:rsidRDefault="00B87DE9" w:rsidP="00B87DE9">
                              <w:pPr>
                                <w:jc w:val="center"/>
                                <w:rPr>
                                  <w:rFonts w:eastAsia="宋体"/>
                                  <w:sz w:val="20"/>
                                  <w:szCs w:val="20"/>
                                  <w:lang w:eastAsia="zh-CN"/>
                                </w:rPr>
                              </w:pPr>
                              <w:r w:rsidRPr="00523897">
                                <w:rPr>
                                  <w:rFonts w:eastAsia="宋体" w:hint="eastAsia"/>
                                  <w:sz w:val="20"/>
                                  <w:szCs w:val="20"/>
                                  <w:lang w:eastAsia="zh-CN"/>
                                </w:rPr>
                                <w:t>Connected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AutoShape 33"/>
                        <wps:cNvSpPr>
                          <a:spLocks noChangeArrowheads="1"/>
                        </wps:cNvSpPr>
                        <wps:spPr bwMode="auto">
                          <a:xfrm>
                            <a:off x="3222892" y="2659010"/>
                            <a:ext cx="1164689" cy="856739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B87DE9" w:rsidRPr="00523897" w:rsidRDefault="001327AC" w:rsidP="00B87DE9">
                              <w:pPr>
                                <w:jc w:val="center"/>
                                <w:rPr>
                                  <w:rFonts w:eastAsia="宋体"/>
                                  <w:sz w:val="20"/>
                                  <w:szCs w:val="20"/>
                                  <w:lang w:eastAsia="zh-CN"/>
                                </w:rPr>
                              </w:pPr>
                              <w:r>
                                <w:rPr>
                                  <w:rFonts w:eastAsia="宋体" w:hint="eastAsia"/>
                                  <w:sz w:val="20"/>
                                  <w:szCs w:val="20"/>
                                  <w:lang w:eastAsia="zh-CN"/>
                                </w:rPr>
                                <w:t>Wi-Fi</w:t>
                              </w:r>
                            </w:p>
                            <w:p w:rsidR="00B87DE9" w:rsidRPr="00523897" w:rsidRDefault="00B87DE9" w:rsidP="00B87DE9">
                              <w:pPr>
                                <w:jc w:val="center"/>
                                <w:rPr>
                                  <w:rFonts w:eastAsia="宋体"/>
                                  <w:sz w:val="20"/>
                                  <w:szCs w:val="20"/>
                                  <w:lang w:eastAsia="zh-CN"/>
                                </w:rPr>
                              </w:pPr>
                              <w:r w:rsidRPr="00523897">
                                <w:rPr>
                                  <w:rFonts w:eastAsia="宋体" w:hint="eastAsia"/>
                                  <w:sz w:val="20"/>
                                  <w:szCs w:val="20"/>
                                  <w:lang w:eastAsia="zh-CN"/>
                                </w:rPr>
                                <w:t>Pairing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AutoShape 34"/>
                        <wps:cNvSpPr>
                          <a:spLocks noChangeArrowheads="1"/>
                        </wps:cNvSpPr>
                        <wps:spPr bwMode="auto">
                          <a:xfrm rot="5400000">
                            <a:off x="2585032" y="1291119"/>
                            <a:ext cx="615764" cy="163184"/>
                          </a:xfrm>
                          <a:prstGeom prst="leftRightArrow">
                            <a:avLst>
                              <a:gd name="adj1" fmla="val 50000"/>
                              <a:gd name="adj2" fmla="val 87941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2974506" y="1211719"/>
                            <a:ext cx="424759" cy="309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87DE9" w:rsidRPr="00FE26D9" w:rsidRDefault="00B87DE9" w:rsidP="00B87DE9">
                              <w:pPr>
                                <w:rPr>
                                  <w:rFonts w:eastAsia="宋体"/>
                                  <w:sz w:val="22"/>
                                  <w:lang w:eastAsia="zh-CN"/>
                                </w:rPr>
                              </w:pPr>
                              <w:r w:rsidRPr="00FE26D9">
                                <w:rPr>
                                  <w:rFonts w:eastAsia="宋体" w:hint="eastAsia"/>
                                  <w:sz w:val="22"/>
                                  <w:lang w:eastAsia="zh-CN"/>
                                </w:rPr>
                                <w:t>VLP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AutoShape 40"/>
                        <wps:cNvSpPr>
                          <a:spLocks noChangeArrowheads="1"/>
                        </wps:cNvSpPr>
                        <wps:spPr bwMode="auto">
                          <a:xfrm>
                            <a:off x="2705708" y="2891799"/>
                            <a:ext cx="427959" cy="172788"/>
                          </a:xfrm>
                          <a:prstGeom prst="rightArrow">
                            <a:avLst>
                              <a:gd name="adj1" fmla="val 35046"/>
                              <a:gd name="adj2" fmla="val 51085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2757703" y="2659015"/>
                            <a:ext cx="423160" cy="309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87DE9" w:rsidRPr="00FE26D9" w:rsidRDefault="001327AC" w:rsidP="00B87DE9">
                              <w:pPr>
                                <w:rPr>
                                  <w:rFonts w:eastAsia="宋体"/>
                                  <w:sz w:val="22"/>
                                  <w:lang w:eastAsia="zh-CN"/>
                                </w:rPr>
                              </w:pPr>
                              <w:r>
                                <w:rPr>
                                  <w:rFonts w:eastAsia="宋体" w:hint="eastAsia"/>
                                  <w:sz w:val="22"/>
                                  <w:lang w:eastAsia="zh-CN"/>
                                </w:rPr>
                                <w:t>L</w:t>
                              </w:r>
                              <w:r w:rsidR="00B87DE9">
                                <w:rPr>
                                  <w:rFonts w:eastAsia="宋体" w:hint="eastAsia"/>
                                  <w:sz w:val="22"/>
                                  <w:lang w:eastAsia="zh-CN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AutoShape 40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2670659" y="3106568"/>
                            <a:ext cx="427355" cy="172720"/>
                          </a:xfrm>
                          <a:prstGeom prst="rightArrow">
                            <a:avLst>
                              <a:gd name="adj1" fmla="val 35046"/>
                              <a:gd name="adj2" fmla="val 51085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2757952" y="3206510"/>
                            <a:ext cx="422910" cy="309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53ECA" w:rsidRDefault="00A53ECA" w:rsidP="00A53ECA">
                              <w:pPr>
                                <w:pStyle w:val="ac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Calibri" w:hAnsi="Calibri" w:cs="font327" w:hint="eastAsia"/>
                                  <w:kern w:val="2"/>
                                  <w:sz w:val="22"/>
                                  <w:szCs w:val="22"/>
                                </w:rPr>
                                <w:t>S</w:t>
                              </w:r>
                              <w:r>
                                <w:rPr>
                                  <w:rFonts w:ascii="Calibri" w:hAnsi="Calibri" w:cs="font327"/>
                                  <w:kern w:val="2"/>
                                  <w:sz w:val="22"/>
                                  <w:szCs w:val="22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7" o:spid="_x0000_s1074" editas="canvas" style="width:453.75pt;height:324.75pt;mso-position-horizontal-relative:char;mso-position-vertical-relative:line" coordsize="57626,41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">
                <v:shape id="_x0000_s1075" type="#_x0000_t75" style="position:absolute;width:57626;height:41243;visibility:visible;mso-wrap-style:square">
                  <v:fill o:detectmouseclick="t"/>
                  <v:path o:connecttype="none"/>
                </v:shape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AutoShape 29" o:spid="_x0000_s1076" type="#_x0000_t120" style="position:absolute;left:20050;top:1500;width:16927;height:85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BvjcIA&#10;AADaAAAADwAAAGRycy9kb3ducmV2LnhtbESPQWvCQBSE74L/YXmF3symKdaSuopKC6GXYiz0+si+&#10;JqG7b0N2TeK/dwuCx2FmvmHW28kaMVDvW8cKnpIUBHHldMu1gu/Tx+IVhA/IGo1jUnAhD9vNfLbG&#10;XLuRjzSUoRYRwj5HBU0IXS6lrxqy6BPXEUfv1/UWQ5R9LXWPY4RbI7M0fZEWW44LDXZ0aKj6K89W&#10;QSgu5rMdzZddve9+xuf9smDqlHp8mHZvIAJN4R6+tQutIIP/K/EGyM0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QG+NwgAAANoAAAAPAAAAAAAAAAAAAAAAAJgCAABkcnMvZG93&#10;bnJldi54bWxQSwUGAAAAAAQABAD1AAAAhwMAAAAA&#10;">
                  <v:textbox>
                    <w:txbxContent>
                      <w:p w:rsidR="00B87DE9" w:rsidRPr="00523897" w:rsidRDefault="00AC2405" w:rsidP="00B87DE9">
                        <w:pPr>
                          <w:jc w:val="center"/>
                          <w:rPr>
                            <w:rFonts w:eastAsia="宋体"/>
                            <w:sz w:val="20"/>
                            <w:szCs w:val="20"/>
                            <w:lang w:eastAsia="zh-CN"/>
                          </w:rPr>
                        </w:pPr>
                        <w:r>
                          <w:rPr>
                            <w:rFonts w:eastAsia="宋体" w:hint="eastAsia"/>
                            <w:sz w:val="20"/>
                            <w:szCs w:val="20"/>
                            <w:lang w:eastAsia="zh-CN"/>
                          </w:rPr>
                          <w:t>Power OFF</w:t>
                        </w:r>
                      </w:p>
                    </w:txbxContent>
                  </v:textbox>
                </v:shape>
                <v:shape id="AutoShape 31" o:spid="_x0000_s1077" type="#_x0000_t120" style="position:absolute;left:11485;top:17401;width:35229;height:21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VSYsMA&#10;AADaAAAADwAAAGRycy9kb3ducmV2LnhtbESPQWvCQBSE70L/w/IEb7qxVVtSN0GLQuhFTAu9PrKv&#10;Seju25BdTfz33ULB4zAz3zDbfLRGXKn3rWMFy0UCgrhyuuVawefHcf4CwgdkjcYxKbiRhzx7mGwx&#10;1W7gM13LUIsIYZ+igiaELpXSVw1Z9AvXEUfv2/UWQ5R9LXWPQ4RbIx+TZCMtthwXGuzoraHqp7xY&#10;BaG4mfd2MCf7fNh9DU/7dcHUKTWbjrtXEIHGcA//twutYAV/V+INkN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uVSYsMAAADaAAAADwAAAAAAAAAAAAAAAACYAgAAZHJzL2Rv&#10;d25yZXYueG1sUEsFBgAAAAAEAAQA9QAAAIgDAAAAAA==&#10;">
                  <v:textbox>
                    <w:txbxContent>
                      <w:p w:rsidR="00B87DE9" w:rsidRDefault="006C7EBA" w:rsidP="00B87DE9">
                        <w:pPr>
                          <w:jc w:val="center"/>
                          <w:rPr>
                            <w:rFonts w:eastAsia="宋体" w:hint="eastAsia"/>
                            <w:sz w:val="20"/>
                            <w:szCs w:val="20"/>
                            <w:lang w:eastAsia="zh-CN"/>
                          </w:rPr>
                        </w:pPr>
                        <w:r>
                          <w:rPr>
                            <w:rFonts w:eastAsia="宋体" w:hint="eastAsia"/>
                            <w:sz w:val="20"/>
                            <w:szCs w:val="20"/>
                            <w:lang w:eastAsia="zh-CN"/>
                          </w:rPr>
                          <w:t>Power On</w:t>
                        </w:r>
                      </w:p>
                      <w:p w:rsidR="00C1558D" w:rsidRPr="00523897" w:rsidRDefault="00C1558D" w:rsidP="00B87DE9">
                        <w:pPr>
                          <w:jc w:val="center"/>
                          <w:rPr>
                            <w:rFonts w:eastAsia="宋体"/>
                            <w:sz w:val="20"/>
                            <w:szCs w:val="20"/>
                            <w:lang w:eastAsia="zh-CN"/>
                          </w:rPr>
                        </w:pPr>
                        <w:r>
                          <w:rPr>
                            <w:rFonts w:eastAsia="宋体" w:hint="eastAsia"/>
                            <w:sz w:val="20"/>
                            <w:szCs w:val="20"/>
                            <w:lang w:eastAsia="zh-CN"/>
                          </w:rPr>
                          <w:t>(</w:t>
                        </w:r>
                        <w:r w:rsidR="00D21EBD">
                          <w:rPr>
                            <w:rFonts w:eastAsia="宋体"/>
                            <w:sz w:val="20"/>
                            <w:szCs w:val="20"/>
                            <w:lang w:eastAsia="zh-CN"/>
                          </w:rPr>
                          <w:t>Auto</w:t>
                        </w:r>
                        <w:r>
                          <w:rPr>
                            <w:rFonts w:eastAsia="宋体" w:hint="eastAsia"/>
                            <w:sz w:val="20"/>
                            <w:szCs w:val="20"/>
                            <w:lang w:eastAsia="zh-CN"/>
                          </w:rPr>
                          <w:t xml:space="preserve"> connect to router)</w:t>
                        </w:r>
                      </w:p>
                    </w:txbxContent>
                  </v:textbox>
                </v:shape>
                <v:shape id="AutoShape 32" o:spid="_x0000_s1078" type="#_x0000_t120" style="position:absolute;left:14190;top:26590;width:11647;height:8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n3+cMA&#10;AADaAAAADwAAAGRycy9kb3ducmV2LnhtbESPzWrDMBCE74G8g9hCb7HclCTFjRKS0ILJJcQp9LpY&#10;W9tUWhlL9c/bV4FCj8PMfMNs96M1oqfON44VPCUpCOLS6YYrBR+398ULCB+QNRrHpGAiD/vdfLbF&#10;TLuBr9QXoRIRwj5DBXUIbSalL2uy6BPXEkfvy3UWQ5RdJXWHQ4RbI5dpupYWG44LNbZ0qqn8Ln6s&#10;gpBP5twM5mI3b4fP4fm4yplapR4fxsMriEBj+A//tXOtYAX3K/EG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n3+cMAAADaAAAADwAAAAAAAAAAAAAAAACYAgAAZHJzL2Rv&#10;d25yZXYueG1sUEsFBgAAAAAEAAQA9QAAAIgDAAAAAA==&#10;">
                  <v:textbox>
                    <w:txbxContent>
                      <w:p w:rsidR="00B87DE9" w:rsidRPr="00523897" w:rsidRDefault="001327AC" w:rsidP="00B87DE9">
                        <w:pPr>
                          <w:jc w:val="center"/>
                          <w:rPr>
                            <w:rFonts w:eastAsia="宋体"/>
                            <w:sz w:val="20"/>
                            <w:szCs w:val="20"/>
                            <w:lang w:eastAsia="zh-CN"/>
                          </w:rPr>
                        </w:pPr>
                        <w:r>
                          <w:rPr>
                            <w:rFonts w:eastAsia="宋体" w:hint="eastAsia"/>
                            <w:sz w:val="20"/>
                            <w:szCs w:val="20"/>
                            <w:lang w:eastAsia="zh-CN"/>
                          </w:rPr>
                          <w:t>Wi-Fi</w:t>
                        </w:r>
                      </w:p>
                      <w:p w:rsidR="00B87DE9" w:rsidRPr="00523897" w:rsidRDefault="00B87DE9" w:rsidP="00B87DE9">
                        <w:pPr>
                          <w:jc w:val="center"/>
                          <w:rPr>
                            <w:rFonts w:eastAsia="宋体"/>
                            <w:sz w:val="20"/>
                            <w:szCs w:val="20"/>
                            <w:lang w:eastAsia="zh-CN"/>
                          </w:rPr>
                        </w:pPr>
                        <w:r w:rsidRPr="00523897">
                          <w:rPr>
                            <w:rFonts w:eastAsia="宋体" w:hint="eastAsia"/>
                            <w:sz w:val="20"/>
                            <w:szCs w:val="20"/>
                            <w:lang w:eastAsia="zh-CN"/>
                          </w:rPr>
                          <w:t>Connected</w:t>
                        </w:r>
                      </w:p>
                    </w:txbxContent>
                  </v:textbox>
                </v:shape>
                <v:shape id="AutoShape 33" o:spid="_x0000_s1079" type="#_x0000_t120" style="position:absolute;left:32228;top:26590;width:11647;height:8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tpjsEA&#10;AADaAAAADwAAAGRycy9kb3ducmV2LnhtbESPT4vCMBTE7wt+h/AEb2vqyqpUo+iiULws/gGvj+bZ&#10;FpOX0kRbv71ZEPY4zMxvmMWqs0Y8qPGVYwWjYQKCOHe64kLB+bT7nIHwAVmjcUwKnuRhtex9LDDV&#10;ruUDPY6hEBHCPkUFZQh1KqXPS7Loh64mjt7VNRZDlE0hdYNthFsjv5JkIi1WHBdKrOmnpPx2vFsF&#10;IXuafdWaXzvdri/tePOdMdVKDfrdeg4iUBf+w+92phVM4O9KvAFy+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F7aY7BAAAA2gAAAA8AAAAAAAAAAAAAAAAAmAIAAGRycy9kb3du&#10;cmV2LnhtbFBLBQYAAAAABAAEAPUAAACGAwAAAAA=&#10;">
                  <v:textbox>
                    <w:txbxContent>
                      <w:p w:rsidR="00B87DE9" w:rsidRPr="00523897" w:rsidRDefault="001327AC" w:rsidP="00B87DE9">
                        <w:pPr>
                          <w:jc w:val="center"/>
                          <w:rPr>
                            <w:rFonts w:eastAsia="宋体"/>
                            <w:sz w:val="20"/>
                            <w:szCs w:val="20"/>
                            <w:lang w:eastAsia="zh-CN"/>
                          </w:rPr>
                        </w:pPr>
                        <w:r>
                          <w:rPr>
                            <w:rFonts w:eastAsia="宋体" w:hint="eastAsia"/>
                            <w:sz w:val="20"/>
                            <w:szCs w:val="20"/>
                            <w:lang w:eastAsia="zh-CN"/>
                          </w:rPr>
                          <w:t>Wi-Fi</w:t>
                        </w:r>
                      </w:p>
                      <w:p w:rsidR="00B87DE9" w:rsidRPr="00523897" w:rsidRDefault="00B87DE9" w:rsidP="00B87DE9">
                        <w:pPr>
                          <w:jc w:val="center"/>
                          <w:rPr>
                            <w:rFonts w:eastAsia="宋体"/>
                            <w:sz w:val="20"/>
                            <w:szCs w:val="20"/>
                            <w:lang w:eastAsia="zh-CN"/>
                          </w:rPr>
                        </w:pPr>
                        <w:r w:rsidRPr="00523897">
                          <w:rPr>
                            <w:rFonts w:eastAsia="宋体" w:hint="eastAsia"/>
                            <w:sz w:val="20"/>
                            <w:szCs w:val="20"/>
                            <w:lang w:eastAsia="zh-CN"/>
                          </w:rPr>
                          <w:t>Pairing</w:t>
                        </w:r>
                      </w:p>
                    </w:txbxContent>
                  </v:textbox>
                </v:shape>
                <v:shapetype id="_x0000_t69" coordsize="21600,21600" o:spt="69" adj="4320,5400" path="m,10800l@0,21600@0@3@2@3@2,21600,21600,10800@2,0@2@1@0@1@0,xe">
                  <v:stroke joinstyle="miter"/>
                  <v:formulas>
                    <v:f eqn="val #0"/>
                    <v:f eqn="val #1"/>
                    <v:f eqn="sum 21600 0 #0"/>
                    <v:f eqn="sum 21600 0 #1"/>
                    <v:f eqn="prod #0 #1 10800"/>
                    <v:f eqn="sum #0 0 @4"/>
                    <v:f eqn="sum 21600 0 @5"/>
                  </v:formulas>
                  <v:path o:connecttype="custom" o:connectlocs="@2,0;10800,@1;@0,0;0,10800;@0,21600;10800,@3;@2,21600;21600,10800" o:connectangles="270,270,270,180,90,90,90,0" textboxrect="@5,@1,@6,@3"/>
                  <v:handles>
                    <v:h position="#0,#1" xrange="0,10800" yrange="0,10800"/>
                  </v:handles>
                </v:shapetype>
                <v:shape id="AutoShape 34" o:spid="_x0000_s1080" type="#_x0000_t69" style="position:absolute;left:25850;top:12911;width:6157;height:1632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XW7sAA&#10;AADaAAAADwAAAGRycy9kb3ducmV2LnhtbESPzYoCMRCE7wu+Q2hhb2tGDyqjUfxl96T48wDNpJ0Z&#10;nXSGJOqsT28EwWNRVV9R42ljKnEj50vLCrqdBARxZnXJuYLjYf0zBOEDssbKMin4Jw/TSetrjKm2&#10;d97RbR9yESHsU1RQhFCnUvqsIIO+Y2vi6J2sMxiidLnUDu8RbirZS5K+NFhyXCiwpkVB2WV/NQo2&#10;buCX+e92sUY757NrHv0VPpT6bjezEYhATfiE3+0/rWAAryvxBsjJ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mXW7sAAAADaAAAADwAAAAAAAAAAAAAAAACYAgAAZHJzL2Rvd25y&#10;ZXYueG1sUEsFBgAAAAAEAAQA9QAAAIUDAAAAAA==&#10;" adj="5034"/>
                <v:shape id="Text Box 37" o:spid="_x0000_s1081" type="#_x0000_t202" style="position:absolute;left:29745;top:12117;width:4247;height:30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<v:textbox>
                    <w:txbxContent>
                      <w:p w:rsidR="00B87DE9" w:rsidRPr="00FE26D9" w:rsidRDefault="00B87DE9" w:rsidP="00B87DE9">
                        <w:pPr>
                          <w:rPr>
                            <w:rFonts w:eastAsia="宋体"/>
                            <w:sz w:val="22"/>
                            <w:lang w:eastAsia="zh-CN"/>
                          </w:rPr>
                        </w:pPr>
                        <w:r w:rsidRPr="00FE26D9">
                          <w:rPr>
                            <w:rFonts w:eastAsia="宋体" w:hint="eastAsia"/>
                            <w:sz w:val="22"/>
                            <w:lang w:eastAsia="zh-CN"/>
                          </w:rPr>
                          <w:t>VLP</w:t>
                        </w:r>
                      </w:p>
                    </w:txbxContent>
                  </v:textbox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AutoShape 40" o:spid="_x0000_s1082" type="#_x0000_t13" style="position:absolute;left:27057;top:28917;width:4279;height:17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UVfcIA&#10;AADbAAAADwAAAGRycy9kb3ducmV2LnhtbERPzWrCQBC+F3yHZYTe6iYpSJu6ShACPZSC1geYZMds&#10;MDsbsmsSfXq3UOhtPr7f2exm24mRBt86VpCuEhDEtdMtNwpOP+XLGwgfkDV2jknBjTzstounDeba&#10;TXyg8RgaEUPY56jAhNDnUvrakEW/cj1x5M5usBgiHBqpB5xiuO1kliRrabHl2GCwp72h+nK8WgXr&#10;4jDeqjQtfVV9Z/dTFr5M8a7U83IuPkAEmsO/+M/9qeP8V/j9JR4gt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xRV9wgAAANsAAAAPAAAAAAAAAAAAAAAAAJgCAABkcnMvZG93&#10;bnJldi54bWxQSwUGAAAAAAQABAD1AAAAhwMAAAAA&#10;" adj="17145,7015"/>
                <v:shape id="Text Box 41" o:spid="_x0000_s1083" type="#_x0000_t202" style="position:absolute;left:27577;top:26590;width:4231;height:30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vT+sAA&#10;AADbAAAADwAAAGRycy9kb3ducmV2LnhtbERPS4vCMBC+C/6HMII3TRQVtxpFFGFPLj52YW9DM7bF&#10;ZlKaaLv/fiMI3ubje85y3dpSPKj2hWMNo6ECQZw6U3Cm4XLeD+YgfEA2WDomDX/kYb3qdpaYGNfw&#10;kR6nkIkYwj5BDXkIVSKlT3Oy6IeuIo7c1dUWQ4R1Jk2NTQy3pRwrNZMWC44NOVa0zSm9ne5Ww/fh&#10;+vszUV/Zzk6rxrVKsv2QWvd77WYBIlAb3uKX+9PE+RN4/hIPkK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vT+sAAAADbAAAADwAAAAAAAAAAAAAAAACYAgAAZHJzL2Rvd25y&#10;ZXYueG1sUEsFBgAAAAAEAAQA9QAAAIUDAAAAAA==&#10;" filled="f" stroked="f">
                  <v:textbox>
                    <w:txbxContent>
                      <w:p w:rsidR="00B87DE9" w:rsidRPr="00FE26D9" w:rsidRDefault="001327AC" w:rsidP="00B87DE9">
                        <w:pPr>
                          <w:rPr>
                            <w:rFonts w:eastAsia="宋体"/>
                            <w:sz w:val="22"/>
                            <w:lang w:eastAsia="zh-CN"/>
                          </w:rPr>
                        </w:pPr>
                        <w:r>
                          <w:rPr>
                            <w:rFonts w:eastAsia="宋体" w:hint="eastAsia"/>
                            <w:sz w:val="22"/>
                            <w:lang w:eastAsia="zh-CN"/>
                          </w:rPr>
                          <w:t>L</w:t>
                        </w:r>
                        <w:r w:rsidR="00B87DE9">
                          <w:rPr>
                            <w:rFonts w:eastAsia="宋体" w:hint="eastAsia"/>
                            <w:sz w:val="22"/>
                            <w:lang w:eastAsia="zh-CN"/>
                          </w:rPr>
                          <w:t>P</w:t>
                        </w:r>
                      </w:p>
                    </w:txbxContent>
                  </v:textbox>
                </v:shape>
                <v:shape id="AutoShape 40" o:spid="_x0000_s1084" type="#_x0000_t13" style="position:absolute;left:26706;top:31065;width:4274;height:1727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6DvsMA&#10;AADcAAAADwAAAGRycy9kb3ducmV2LnhtbERPTWvCQBC9F/wPyxS8lLqrh6qpG5FCwYO0JHqwtyE7&#10;JiHZ2ZBdTfz3bqHQ2zze52y2o23FjXpfO9YwnykQxIUzNZcaTsfP1xUIH5ANto5Jw508bNPJ0wYT&#10;4wbO6JaHUsQQ9glqqELoEil9UZFFP3MdceQurrcYIuxLaXocYrht5UKpN2mx5thQYUcfFRVNfrUa&#10;Xso8k37+841rPx4uyy+lludG6+nzuHsHEWgM/+I/997E+WoBv8/EC2T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T6DvsMAAADcAAAADwAAAAAAAAAAAAAAAACYAgAAZHJzL2Rv&#10;d25yZXYueG1sUEsFBgAAAAAEAAQA9QAAAIgDAAAAAA==&#10;" adj="17140,7015"/>
                <v:shape id="Text Box 41" o:spid="_x0000_s1085" type="#_x0000_t202" style="position:absolute;left:27579;top:32065;width:4229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KBl8IA&#10;AADcAAAADwAAAGRycy9kb3ducmV2LnhtbERPTWvCQBC9F/wPywjedFdtpcZsRFoKPbWYtoK3ITsm&#10;wexsyG5N/PduQehtHu9z0u1gG3GhzteONcxnCgRx4UzNpYbvr7fpMwgfkA02jknDlTxss9FDiolx&#10;Pe/pkodSxBD2CWqoQmgTKX1RkUU/cy1x5E6usxgi7EppOuxjuG3kQqmVtFhzbKiwpZeKinP+azX8&#10;fJyOh0f1Wb7ap7Z3g5Js11LryXjYbUAEGsK/+O5+N3G+WsLfM/ECm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goGXwgAAANwAAAAPAAAAAAAAAAAAAAAAAJgCAABkcnMvZG93&#10;bnJldi54bWxQSwUGAAAAAAQABAD1AAAAhwMAAAAA&#10;" filled="f" stroked="f">
                  <v:textbox>
                    <w:txbxContent>
                      <w:p w:rsidR="00A53ECA" w:rsidRDefault="00A53ECA" w:rsidP="00A53ECA">
                        <w:pPr>
                          <w:pStyle w:val="ac"/>
                          <w:spacing w:before="0" w:beforeAutospacing="0" w:after="0" w:afterAutospacing="0"/>
                        </w:pPr>
                        <w:r>
                          <w:rPr>
                            <w:rFonts w:ascii="Calibri" w:hAnsi="Calibri" w:cs="font327" w:hint="eastAsia"/>
                            <w:kern w:val="2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ascii="Calibri" w:hAnsi="Calibri" w:cs="font327"/>
                            <w:kern w:val="2"/>
                            <w:sz w:val="22"/>
                            <w:szCs w:val="22"/>
                          </w:rPr>
                          <w:t>P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023D1" w:rsidRPr="00B033A4" w:rsidRDefault="00C023D1" w:rsidP="00B87DE9">
      <w:pPr>
        <w:rPr>
          <w:rFonts w:eastAsia="宋体"/>
          <w:sz w:val="22"/>
          <w:lang w:eastAsia="zh-CN"/>
        </w:rPr>
      </w:pPr>
      <w:r w:rsidRPr="00B033A4">
        <w:rPr>
          <w:rFonts w:eastAsia="宋体"/>
          <w:sz w:val="22"/>
          <w:lang w:eastAsia="zh-CN"/>
        </w:rPr>
        <w:br w:type="page"/>
      </w:r>
    </w:p>
    <w:p w:rsidR="00F15D20" w:rsidRPr="00B033A4" w:rsidRDefault="00F369B3" w:rsidP="004B0A6D">
      <w:pPr>
        <w:pStyle w:val="3"/>
        <w:numPr>
          <w:ilvl w:val="1"/>
          <w:numId w:val="5"/>
        </w:numPr>
        <w:rPr>
          <w:rFonts w:ascii="Calibri" w:hAnsi="Calibri" w:cs="Calibri"/>
          <w:szCs w:val="22"/>
        </w:rPr>
      </w:pPr>
      <w:bookmarkStart w:id="18" w:name="_Toc493579029"/>
      <w:r w:rsidRPr="00B033A4">
        <w:rPr>
          <w:rFonts w:ascii="Calibri" w:hAnsi="Calibri" w:cs="Calibri"/>
          <w:szCs w:val="22"/>
        </w:rPr>
        <w:lastRenderedPageBreak/>
        <w:t xml:space="preserve">Visual </w:t>
      </w:r>
      <w:r w:rsidRPr="00B033A4">
        <w:rPr>
          <w:rFonts w:ascii="Calibri" w:eastAsia="宋体" w:hAnsi="Calibri" w:cs="Calibri"/>
          <w:szCs w:val="22"/>
          <w:lang w:eastAsia="zh-CN"/>
        </w:rPr>
        <w:t>I</w:t>
      </w:r>
      <w:r w:rsidR="008121A4" w:rsidRPr="00B033A4">
        <w:rPr>
          <w:rFonts w:ascii="Calibri" w:hAnsi="Calibri" w:cs="Calibri"/>
          <w:szCs w:val="22"/>
        </w:rPr>
        <w:t>ndicators</w:t>
      </w:r>
      <w:bookmarkEnd w:id="1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3596"/>
        <w:gridCol w:w="3597"/>
      </w:tblGrid>
      <w:tr w:rsidR="00ED4709" w:rsidRPr="00B033A4" w:rsidTr="002D79C3">
        <w:tc>
          <w:tcPr>
            <w:tcW w:w="9286" w:type="dxa"/>
            <w:gridSpan w:val="3"/>
            <w:shd w:val="clear" w:color="auto" w:fill="000000" w:themeFill="text1"/>
          </w:tcPr>
          <w:p w:rsidR="00ED4709" w:rsidRPr="00B81550" w:rsidRDefault="000D6581" w:rsidP="00853866">
            <w:pPr>
              <w:jc w:val="center"/>
              <w:rPr>
                <w:sz w:val="22"/>
              </w:rPr>
            </w:pPr>
            <w:r>
              <w:rPr>
                <w:rFonts w:eastAsia="宋体" w:hint="eastAsia"/>
                <w:sz w:val="22"/>
                <w:lang w:eastAsia="zh-CN"/>
              </w:rPr>
              <w:t>LED</w:t>
            </w:r>
            <w:r w:rsidR="00853866">
              <w:rPr>
                <w:rFonts w:eastAsia="宋体" w:hint="eastAsia"/>
                <w:sz w:val="22"/>
                <w:lang w:eastAsia="zh-CN"/>
              </w:rPr>
              <w:t xml:space="preserve"> Status</w:t>
            </w:r>
          </w:p>
        </w:tc>
      </w:tr>
      <w:tr w:rsidR="00853866" w:rsidRPr="00B033A4" w:rsidTr="00A33C05">
        <w:trPr>
          <w:trHeight w:val="539"/>
        </w:trPr>
        <w:tc>
          <w:tcPr>
            <w:tcW w:w="2093" w:type="dxa"/>
            <w:tcBorders>
              <w:tl2br w:val="nil"/>
            </w:tcBorders>
            <w:shd w:val="clear" w:color="auto" w:fill="auto"/>
          </w:tcPr>
          <w:p w:rsidR="00853866" w:rsidRPr="00B81550" w:rsidRDefault="00853866" w:rsidP="00BE51E3">
            <w:pPr>
              <w:jc w:val="center"/>
              <w:rPr>
                <w:rFonts w:eastAsia="宋体"/>
                <w:sz w:val="22"/>
                <w:lang w:eastAsia="zh-CN"/>
              </w:rPr>
            </w:pPr>
            <w:r>
              <w:rPr>
                <w:rFonts w:eastAsia="宋体" w:hint="eastAsia"/>
                <w:sz w:val="22"/>
                <w:lang w:eastAsia="zh-CN"/>
              </w:rPr>
              <w:t>Device Status</w:t>
            </w:r>
          </w:p>
        </w:tc>
        <w:tc>
          <w:tcPr>
            <w:tcW w:w="3596" w:type="dxa"/>
            <w:shd w:val="clear" w:color="auto" w:fill="auto"/>
          </w:tcPr>
          <w:p w:rsidR="00853866" w:rsidRPr="00B81550" w:rsidRDefault="00776251" w:rsidP="00B033A4">
            <w:pPr>
              <w:jc w:val="center"/>
              <w:rPr>
                <w:rFonts w:eastAsia="宋体"/>
                <w:sz w:val="22"/>
                <w:lang w:eastAsia="zh-CN"/>
              </w:rPr>
            </w:pPr>
            <w:r>
              <w:rPr>
                <w:rFonts w:eastAsia="宋体" w:hint="eastAsia"/>
                <w:sz w:val="22"/>
                <w:lang w:eastAsia="zh-CN"/>
              </w:rPr>
              <w:t xml:space="preserve">Wi-Fi </w:t>
            </w:r>
            <w:r w:rsidR="00853866">
              <w:rPr>
                <w:rFonts w:eastAsia="宋体" w:hint="eastAsia"/>
                <w:sz w:val="22"/>
                <w:lang w:eastAsia="zh-CN"/>
              </w:rPr>
              <w:t>LED Status</w:t>
            </w:r>
            <w:r w:rsidR="00CA49D6">
              <w:rPr>
                <w:rFonts w:eastAsia="宋体" w:hint="eastAsia"/>
                <w:sz w:val="22"/>
                <w:lang w:eastAsia="zh-CN"/>
              </w:rPr>
              <w:t xml:space="preserve"> (Blue)</w:t>
            </w:r>
          </w:p>
        </w:tc>
        <w:tc>
          <w:tcPr>
            <w:tcW w:w="3597" w:type="dxa"/>
            <w:shd w:val="clear" w:color="auto" w:fill="auto"/>
          </w:tcPr>
          <w:p w:rsidR="00853866" w:rsidRPr="00B81550" w:rsidRDefault="004D01CD" w:rsidP="00B033A4">
            <w:pPr>
              <w:jc w:val="center"/>
              <w:rPr>
                <w:rFonts w:eastAsia="宋体"/>
                <w:sz w:val="22"/>
                <w:lang w:eastAsia="zh-CN"/>
              </w:rPr>
            </w:pPr>
            <w:r>
              <w:rPr>
                <w:rFonts w:eastAsia="宋体" w:hint="eastAsia"/>
                <w:sz w:val="22"/>
                <w:lang w:eastAsia="zh-CN"/>
              </w:rPr>
              <w:t>Power LED Status</w:t>
            </w:r>
            <w:r w:rsidR="00CA49D6">
              <w:rPr>
                <w:rFonts w:eastAsia="宋体" w:hint="eastAsia"/>
                <w:sz w:val="22"/>
                <w:lang w:eastAsia="zh-CN"/>
              </w:rPr>
              <w:t xml:space="preserve"> (Red)</w:t>
            </w:r>
          </w:p>
        </w:tc>
      </w:tr>
      <w:tr w:rsidR="00853866" w:rsidRPr="00B033A4" w:rsidTr="0015493C">
        <w:tc>
          <w:tcPr>
            <w:tcW w:w="2093" w:type="dxa"/>
            <w:shd w:val="clear" w:color="auto" w:fill="auto"/>
          </w:tcPr>
          <w:p w:rsidR="00853866" w:rsidRPr="00B81550" w:rsidRDefault="00853866" w:rsidP="00B033A4">
            <w:pPr>
              <w:jc w:val="center"/>
              <w:rPr>
                <w:rFonts w:eastAsia="宋体"/>
                <w:sz w:val="22"/>
                <w:lang w:eastAsia="zh-CN"/>
              </w:rPr>
            </w:pPr>
            <w:r w:rsidRPr="00B81550">
              <w:rPr>
                <w:rFonts w:eastAsia="宋体" w:hint="eastAsia"/>
                <w:sz w:val="22"/>
                <w:lang w:eastAsia="zh-CN"/>
              </w:rPr>
              <w:t>OFF</w:t>
            </w:r>
          </w:p>
        </w:tc>
        <w:tc>
          <w:tcPr>
            <w:tcW w:w="3596" w:type="dxa"/>
            <w:shd w:val="clear" w:color="auto" w:fill="auto"/>
          </w:tcPr>
          <w:p w:rsidR="00853866" w:rsidRPr="00B81550" w:rsidRDefault="001B37FB" w:rsidP="00B033A4">
            <w:pPr>
              <w:jc w:val="center"/>
              <w:rPr>
                <w:rFonts w:eastAsia="宋体"/>
                <w:sz w:val="22"/>
                <w:lang w:eastAsia="zh-CN"/>
              </w:rPr>
            </w:pPr>
            <w:r>
              <w:rPr>
                <w:rFonts w:eastAsia="宋体" w:hint="eastAsia"/>
                <w:sz w:val="22"/>
                <w:lang w:eastAsia="zh-CN"/>
              </w:rPr>
              <w:t>OFF</w:t>
            </w:r>
          </w:p>
        </w:tc>
        <w:tc>
          <w:tcPr>
            <w:tcW w:w="3597" w:type="dxa"/>
            <w:shd w:val="clear" w:color="auto" w:fill="auto"/>
          </w:tcPr>
          <w:p w:rsidR="00853866" w:rsidRPr="00B81550" w:rsidRDefault="001B37FB" w:rsidP="00B033A4">
            <w:pPr>
              <w:jc w:val="center"/>
              <w:rPr>
                <w:rFonts w:eastAsia="宋体"/>
                <w:sz w:val="22"/>
                <w:lang w:eastAsia="zh-CN"/>
              </w:rPr>
            </w:pPr>
            <w:r>
              <w:rPr>
                <w:rFonts w:eastAsia="宋体" w:hint="eastAsia"/>
                <w:sz w:val="22"/>
                <w:lang w:eastAsia="zh-CN"/>
              </w:rPr>
              <w:t>OFF</w:t>
            </w:r>
          </w:p>
        </w:tc>
      </w:tr>
      <w:tr w:rsidR="00853866" w:rsidRPr="00B033A4" w:rsidTr="00E61075">
        <w:tc>
          <w:tcPr>
            <w:tcW w:w="2093" w:type="dxa"/>
            <w:shd w:val="clear" w:color="auto" w:fill="auto"/>
          </w:tcPr>
          <w:p w:rsidR="00853866" w:rsidRPr="00B81550" w:rsidRDefault="00853866" w:rsidP="00B033A4">
            <w:pPr>
              <w:jc w:val="center"/>
              <w:rPr>
                <w:rFonts w:eastAsia="宋体"/>
                <w:sz w:val="22"/>
                <w:lang w:eastAsia="zh-CN"/>
              </w:rPr>
            </w:pPr>
            <w:r w:rsidRPr="00B81550">
              <w:rPr>
                <w:rFonts w:eastAsia="宋体" w:hint="eastAsia"/>
                <w:sz w:val="22"/>
                <w:lang w:eastAsia="zh-CN"/>
              </w:rPr>
              <w:t>Connected</w:t>
            </w:r>
          </w:p>
        </w:tc>
        <w:tc>
          <w:tcPr>
            <w:tcW w:w="3596" w:type="dxa"/>
            <w:shd w:val="clear" w:color="auto" w:fill="auto"/>
          </w:tcPr>
          <w:p w:rsidR="00853866" w:rsidRPr="00645D7F" w:rsidRDefault="00BC7D4A" w:rsidP="00CF1B39">
            <w:pPr>
              <w:jc w:val="center"/>
              <w:rPr>
                <w:rFonts w:eastAsiaTheme="minorEastAsia"/>
                <w:sz w:val="22"/>
                <w:lang w:eastAsia="zh-CN"/>
              </w:rPr>
            </w:pPr>
            <w:r>
              <w:rPr>
                <w:rFonts w:eastAsiaTheme="minorEastAsia" w:hint="eastAsia"/>
                <w:sz w:val="22"/>
                <w:lang w:eastAsia="zh-CN"/>
              </w:rPr>
              <w:t xml:space="preserve">Solid </w:t>
            </w:r>
            <w:r w:rsidR="00CF1B39">
              <w:rPr>
                <w:rFonts w:eastAsiaTheme="minorEastAsia" w:hint="eastAsia"/>
                <w:sz w:val="22"/>
                <w:lang w:eastAsia="zh-CN"/>
              </w:rPr>
              <w:t>ON</w:t>
            </w:r>
          </w:p>
        </w:tc>
        <w:tc>
          <w:tcPr>
            <w:tcW w:w="3597" w:type="dxa"/>
            <w:shd w:val="clear" w:color="auto" w:fill="auto"/>
          </w:tcPr>
          <w:p w:rsidR="00853866" w:rsidRPr="005A269E" w:rsidRDefault="005A269E" w:rsidP="00D71517">
            <w:pPr>
              <w:jc w:val="center"/>
              <w:rPr>
                <w:rFonts w:eastAsiaTheme="minorEastAsia"/>
                <w:sz w:val="22"/>
                <w:lang w:eastAsia="zh-CN"/>
              </w:rPr>
            </w:pPr>
            <w:r>
              <w:rPr>
                <w:rFonts w:eastAsiaTheme="minorEastAsia" w:hint="eastAsia"/>
                <w:sz w:val="22"/>
                <w:lang w:eastAsia="zh-CN"/>
              </w:rPr>
              <w:t xml:space="preserve">Solid </w:t>
            </w:r>
            <w:r w:rsidR="00D71517">
              <w:rPr>
                <w:rFonts w:eastAsiaTheme="minorEastAsia" w:hint="eastAsia"/>
                <w:sz w:val="22"/>
                <w:lang w:eastAsia="zh-CN"/>
              </w:rPr>
              <w:t>ON</w:t>
            </w:r>
          </w:p>
        </w:tc>
      </w:tr>
      <w:tr w:rsidR="00853866" w:rsidRPr="00B033A4" w:rsidTr="005B2208">
        <w:tc>
          <w:tcPr>
            <w:tcW w:w="2093" w:type="dxa"/>
            <w:tcBorders>
              <w:bottom w:val="single" w:sz="4" w:space="0" w:color="auto"/>
            </w:tcBorders>
            <w:shd w:val="clear" w:color="auto" w:fill="auto"/>
          </w:tcPr>
          <w:p w:rsidR="00853866" w:rsidRPr="00B81550" w:rsidRDefault="00853866" w:rsidP="00B033A4">
            <w:pPr>
              <w:jc w:val="center"/>
              <w:rPr>
                <w:rFonts w:eastAsia="宋体"/>
                <w:sz w:val="22"/>
                <w:lang w:eastAsia="zh-CN"/>
              </w:rPr>
            </w:pPr>
            <w:r>
              <w:rPr>
                <w:rFonts w:eastAsia="宋体" w:hint="eastAsia"/>
                <w:sz w:val="22"/>
                <w:lang w:eastAsia="zh-CN"/>
              </w:rPr>
              <w:t>Pairing</w:t>
            </w:r>
          </w:p>
        </w:tc>
        <w:tc>
          <w:tcPr>
            <w:tcW w:w="3596" w:type="dxa"/>
            <w:tcBorders>
              <w:bottom w:val="single" w:sz="4" w:space="0" w:color="auto"/>
            </w:tcBorders>
            <w:shd w:val="clear" w:color="auto" w:fill="auto"/>
          </w:tcPr>
          <w:p w:rsidR="00853866" w:rsidRPr="00B81550" w:rsidRDefault="00B5184E" w:rsidP="00B033A4">
            <w:pPr>
              <w:jc w:val="center"/>
              <w:rPr>
                <w:rFonts w:eastAsia="宋体"/>
                <w:sz w:val="22"/>
                <w:lang w:eastAsia="zh-CN"/>
              </w:rPr>
            </w:pPr>
            <w:r>
              <w:rPr>
                <w:rFonts w:eastAsia="宋体" w:hint="eastAsia"/>
                <w:sz w:val="22"/>
                <w:lang w:eastAsia="zh-CN"/>
              </w:rPr>
              <w:t xml:space="preserve">1Hz </w:t>
            </w:r>
            <w:r w:rsidR="00464146">
              <w:rPr>
                <w:rFonts w:eastAsia="宋体"/>
                <w:sz w:val="22"/>
                <w:lang w:eastAsia="zh-CN"/>
              </w:rPr>
              <w:t>Blinking</w:t>
            </w:r>
          </w:p>
        </w:tc>
        <w:tc>
          <w:tcPr>
            <w:tcW w:w="3597" w:type="dxa"/>
            <w:tcBorders>
              <w:bottom w:val="single" w:sz="4" w:space="0" w:color="auto"/>
            </w:tcBorders>
            <w:shd w:val="clear" w:color="auto" w:fill="auto"/>
          </w:tcPr>
          <w:p w:rsidR="00853866" w:rsidRPr="00B81550" w:rsidRDefault="00F07B2B" w:rsidP="00B033A4">
            <w:pPr>
              <w:jc w:val="center"/>
              <w:rPr>
                <w:rFonts w:eastAsia="宋体"/>
                <w:sz w:val="22"/>
                <w:lang w:eastAsia="zh-CN"/>
              </w:rPr>
            </w:pPr>
            <w:r>
              <w:rPr>
                <w:rFonts w:eastAsia="宋体" w:hint="eastAsia"/>
                <w:sz w:val="22"/>
                <w:lang w:eastAsia="zh-CN"/>
              </w:rPr>
              <w:t>Solid ON</w:t>
            </w:r>
          </w:p>
        </w:tc>
      </w:tr>
    </w:tbl>
    <w:p w:rsidR="00DD0B67" w:rsidRPr="00B033A4" w:rsidRDefault="00DD0B67" w:rsidP="00845C86">
      <w:pPr>
        <w:pStyle w:val="Indent1"/>
        <w:ind w:left="0"/>
        <w:rPr>
          <w:rFonts w:ascii="Calibri" w:eastAsia="宋体" w:hAnsi="Calibri" w:cs="Arial"/>
          <w:sz w:val="22"/>
          <w:szCs w:val="22"/>
          <w:lang w:eastAsia="zh-CN"/>
        </w:rPr>
      </w:pPr>
    </w:p>
    <w:p w:rsidR="00DD0B67" w:rsidRPr="008931E0" w:rsidRDefault="00B440D8" w:rsidP="00181634">
      <w:pPr>
        <w:pStyle w:val="1"/>
        <w:numPr>
          <w:ilvl w:val="0"/>
          <w:numId w:val="5"/>
        </w:numPr>
        <w:tabs>
          <w:tab w:val="clear" w:pos="2160"/>
        </w:tabs>
        <w:rPr>
          <w:rFonts w:ascii="Calibri" w:hAnsi="Calibri" w:cs="Calibri"/>
          <w:sz w:val="22"/>
          <w:szCs w:val="22"/>
        </w:rPr>
      </w:pPr>
      <w:bookmarkStart w:id="19" w:name="_Toc493579043"/>
      <w:r w:rsidRPr="008931E0">
        <w:rPr>
          <w:rFonts w:ascii="Calibri" w:hAnsi="Calibri" w:cs="Calibri"/>
          <w:sz w:val="22"/>
          <w:szCs w:val="22"/>
          <w:lang w:eastAsia="zh-HK"/>
        </w:rPr>
        <w:t xml:space="preserve">Apps </w:t>
      </w:r>
      <w:r w:rsidRPr="008931E0">
        <w:rPr>
          <w:rFonts w:ascii="Calibri" w:eastAsia="宋体" w:hAnsi="Calibri" w:cs="Calibri"/>
          <w:sz w:val="22"/>
          <w:szCs w:val="22"/>
          <w:lang w:eastAsia="zh-CN"/>
        </w:rPr>
        <w:t>C</w:t>
      </w:r>
      <w:r w:rsidR="00DD0B67" w:rsidRPr="008931E0">
        <w:rPr>
          <w:rFonts w:ascii="Calibri" w:hAnsi="Calibri" w:cs="Calibri"/>
          <w:sz w:val="22"/>
          <w:szCs w:val="22"/>
          <w:lang w:eastAsia="zh-HK"/>
        </w:rPr>
        <w:t>ontrol</w:t>
      </w:r>
      <w:bookmarkEnd w:id="19"/>
      <w:r w:rsidR="00DD0B67" w:rsidRPr="008931E0">
        <w:rPr>
          <w:rFonts w:ascii="Calibri" w:hAnsi="Calibri" w:cs="Calibri"/>
          <w:sz w:val="22"/>
          <w:szCs w:val="22"/>
          <w:lang w:eastAsia="zh-HK"/>
        </w:rPr>
        <w:t xml:space="preserve"> </w:t>
      </w:r>
    </w:p>
    <w:p w:rsidR="00633B21" w:rsidRDefault="00633B21" w:rsidP="00181634">
      <w:pPr>
        <w:pStyle w:val="Indent1"/>
        <w:numPr>
          <w:ilvl w:val="0"/>
          <w:numId w:val="18"/>
        </w:numPr>
        <w:rPr>
          <w:rFonts w:ascii="Calibri" w:eastAsia="宋体" w:hAnsi="Calibri" w:cs="Calibri"/>
          <w:sz w:val="22"/>
          <w:szCs w:val="22"/>
          <w:lang w:eastAsia="zh-CN"/>
        </w:rPr>
      </w:pPr>
      <w:r>
        <w:rPr>
          <w:rFonts w:ascii="Calibri" w:eastAsia="宋体" w:hAnsi="Calibri" w:cs="Calibri" w:hint="eastAsia"/>
          <w:sz w:val="22"/>
          <w:szCs w:val="22"/>
          <w:lang w:eastAsia="zh-CN"/>
        </w:rPr>
        <w:t xml:space="preserve">APP can </w:t>
      </w:r>
      <w:r w:rsidR="00CF7046">
        <w:rPr>
          <w:rFonts w:ascii="Calibri" w:eastAsia="宋体" w:hAnsi="Calibri" w:cs="Calibri" w:hint="eastAsia"/>
          <w:sz w:val="22"/>
          <w:szCs w:val="22"/>
          <w:lang w:eastAsia="zh-CN"/>
        </w:rPr>
        <w:t xml:space="preserve">send commands such as </w:t>
      </w:r>
      <w:r w:rsidR="00EC580B">
        <w:rPr>
          <w:rFonts w:ascii="Calibri" w:eastAsia="宋体" w:hAnsi="Calibri" w:cs="Calibri"/>
          <w:sz w:val="22"/>
          <w:szCs w:val="22"/>
          <w:lang w:eastAsia="zh-CN"/>
        </w:rPr>
        <w:t>“</w:t>
      </w:r>
      <w:r w:rsidR="00CF7046">
        <w:rPr>
          <w:rFonts w:ascii="Calibri" w:eastAsia="宋体" w:hAnsi="Calibri" w:cs="Calibri" w:hint="eastAsia"/>
          <w:sz w:val="22"/>
          <w:szCs w:val="22"/>
          <w:lang w:eastAsia="zh-CN"/>
        </w:rPr>
        <w:t>lock</w:t>
      </w:r>
      <w:r w:rsidR="00EC580B">
        <w:rPr>
          <w:rFonts w:ascii="Calibri" w:eastAsia="宋体" w:hAnsi="Calibri" w:cs="Calibri"/>
          <w:sz w:val="22"/>
          <w:szCs w:val="22"/>
          <w:lang w:eastAsia="zh-CN"/>
        </w:rPr>
        <w:t>”</w:t>
      </w:r>
      <w:r w:rsidR="00EC580B">
        <w:rPr>
          <w:rFonts w:ascii="Calibri" w:eastAsia="宋体" w:hAnsi="Calibri" w:cs="Calibri" w:hint="eastAsia"/>
          <w:sz w:val="22"/>
          <w:szCs w:val="22"/>
          <w:lang w:eastAsia="zh-CN"/>
        </w:rPr>
        <w:t xml:space="preserve"> or </w:t>
      </w:r>
      <w:r w:rsidR="00EC580B">
        <w:rPr>
          <w:rFonts w:ascii="Calibri" w:eastAsia="宋体" w:hAnsi="Calibri" w:cs="Calibri"/>
          <w:sz w:val="22"/>
          <w:szCs w:val="22"/>
          <w:lang w:eastAsia="zh-CN"/>
        </w:rPr>
        <w:t>“</w:t>
      </w:r>
      <w:r w:rsidR="00EC580B">
        <w:rPr>
          <w:rFonts w:ascii="Calibri" w:eastAsia="宋体" w:hAnsi="Calibri" w:cs="Calibri" w:hint="eastAsia"/>
          <w:sz w:val="22"/>
          <w:szCs w:val="22"/>
          <w:lang w:eastAsia="zh-CN"/>
        </w:rPr>
        <w:t>unlock</w:t>
      </w:r>
      <w:r w:rsidR="00EC580B">
        <w:rPr>
          <w:rFonts w:ascii="Calibri" w:eastAsia="宋体" w:hAnsi="Calibri" w:cs="Calibri"/>
          <w:sz w:val="22"/>
          <w:szCs w:val="22"/>
          <w:lang w:eastAsia="zh-CN"/>
        </w:rPr>
        <w:t>”</w:t>
      </w:r>
      <w:r w:rsidR="00EC580B">
        <w:rPr>
          <w:rFonts w:ascii="Calibri" w:eastAsia="宋体" w:hAnsi="Calibri" w:cs="Calibri" w:hint="eastAsia"/>
          <w:sz w:val="22"/>
          <w:szCs w:val="22"/>
          <w:lang w:eastAsia="zh-CN"/>
        </w:rPr>
        <w:t xml:space="preserve"> </w:t>
      </w:r>
      <w:r w:rsidR="00D542E6">
        <w:rPr>
          <w:rFonts w:ascii="Calibri" w:eastAsia="宋体" w:hAnsi="Calibri" w:cs="Calibri" w:hint="eastAsia"/>
          <w:sz w:val="22"/>
          <w:szCs w:val="22"/>
          <w:lang w:eastAsia="zh-CN"/>
        </w:rPr>
        <w:t>to the server.</w:t>
      </w:r>
    </w:p>
    <w:p w:rsidR="00D87567" w:rsidRPr="00DE0CEA" w:rsidRDefault="00B83D98" w:rsidP="00DE0CEA">
      <w:pPr>
        <w:pStyle w:val="Indent1"/>
        <w:numPr>
          <w:ilvl w:val="0"/>
          <w:numId w:val="18"/>
        </w:numPr>
        <w:rPr>
          <w:rFonts w:ascii="Calibri" w:eastAsia="宋体" w:hAnsi="Calibri" w:cs="Calibri"/>
          <w:sz w:val="22"/>
          <w:szCs w:val="22"/>
          <w:lang w:eastAsia="zh-CN"/>
        </w:rPr>
      </w:pPr>
      <w:r>
        <w:rPr>
          <w:rFonts w:ascii="Calibri" w:eastAsia="宋体" w:hAnsi="Calibri" w:cs="Calibri" w:hint="eastAsia"/>
          <w:sz w:val="22"/>
          <w:szCs w:val="22"/>
          <w:lang w:eastAsia="zh-CN"/>
        </w:rPr>
        <w:t>APP can get the door status from server.</w:t>
      </w:r>
    </w:p>
    <w:p w:rsidR="00A32DDE" w:rsidRPr="00B033A4" w:rsidRDefault="00633B21" w:rsidP="00181634">
      <w:pPr>
        <w:pStyle w:val="Indent1"/>
        <w:numPr>
          <w:ilvl w:val="0"/>
          <w:numId w:val="18"/>
        </w:numPr>
        <w:rPr>
          <w:rFonts w:ascii="Calibri" w:eastAsia="宋体" w:hAnsi="Calibri" w:cs="Calibri"/>
          <w:sz w:val="22"/>
          <w:szCs w:val="22"/>
          <w:lang w:eastAsia="zh-CN"/>
        </w:rPr>
      </w:pPr>
      <w:r>
        <w:rPr>
          <w:rFonts w:ascii="Calibri" w:eastAsia="宋体" w:hAnsi="Calibri" w:cs="Calibri" w:hint="eastAsia"/>
          <w:sz w:val="22"/>
          <w:szCs w:val="22"/>
          <w:lang w:eastAsia="zh-CN"/>
        </w:rPr>
        <w:t>Device</w:t>
      </w:r>
      <w:r w:rsidR="00F558C6">
        <w:rPr>
          <w:rFonts w:ascii="Calibri" w:eastAsia="宋体" w:hAnsi="Calibri" w:cs="Calibri" w:hint="eastAsia"/>
          <w:sz w:val="22"/>
          <w:szCs w:val="22"/>
          <w:lang w:eastAsia="zh-CN"/>
        </w:rPr>
        <w:t xml:space="preserve"> can receive the </w:t>
      </w:r>
      <w:r w:rsidR="00B83D98">
        <w:rPr>
          <w:rFonts w:ascii="Calibri" w:eastAsia="宋体" w:hAnsi="Calibri" w:cs="Calibri"/>
          <w:sz w:val="22"/>
          <w:szCs w:val="22"/>
          <w:lang w:eastAsia="zh-CN"/>
        </w:rPr>
        <w:t>“</w:t>
      </w:r>
      <w:r w:rsidR="00B83D98">
        <w:rPr>
          <w:rFonts w:ascii="Calibri" w:eastAsia="宋体" w:hAnsi="Calibri" w:cs="Calibri" w:hint="eastAsia"/>
          <w:sz w:val="22"/>
          <w:szCs w:val="22"/>
          <w:lang w:eastAsia="zh-CN"/>
        </w:rPr>
        <w:t>lock</w:t>
      </w:r>
      <w:r w:rsidR="00B83D98">
        <w:rPr>
          <w:rFonts w:ascii="Calibri" w:eastAsia="宋体" w:hAnsi="Calibri" w:cs="Calibri"/>
          <w:sz w:val="22"/>
          <w:szCs w:val="22"/>
          <w:lang w:eastAsia="zh-CN"/>
        </w:rPr>
        <w:t>”</w:t>
      </w:r>
      <w:r w:rsidR="00E02684">
        <w:rPr>
          <w:rFonts w:ascii="Calibri" w:eastAsia="宋体" w:hAnsi="Calibri" w:cs="Calibri" w:hint="eastAsia"/>
          <w:sz w:val="22"/>
          <w:szCs w:val="22"/>
          <w:lang w:eastAsia="zh-CN"/>
        </w:rPr>
        <w:t xml:space="preserve"> or </w:t>
      </w:r>
      <w:r w:rsidR="00E02684">
        <w:rPr>
          <w:rFonts w:ascii="Calibri" w:eastAsia="宋体" w:hAnsi="Calibri" w:cs="Calibri"/>
          <w:sz w:val="22"/>
          <w:szCs w:val="22"/>
          <w:lang w:eastAsia="zh-CN"/>
        </w:rPr>
        <w:t>“</w:t>
      </w:r>
      <w:r w:rsidR="00E02684">
        <w:rPr>
          <w:rFonts w:ascii="Calibri" w:eastAsia="宋体" w:hAnsi="Calibri" w:cs="Calibri" w:hint="eastAsia"/>
          <w:sz w:val="22"/>
          <w:szCs w:val="22"/>
          <w:lang w:eastAsia="zh-CN"/>
        </w:rPr>
        <w:t>unlock</w:t>
      </w:r>
      <w:r w:rsidR="00E02684">
        <w:rPr>
          <w:rFonts w:ascii="Calibri" w:eastAsia="宋体" w:hAnsi="Calibri" w:cs="Calibri"/>
          <w:sz w:val="22"/>
          <w:szCs w:val="22"/>
          <w:lang w:eastAsia="zh-CN"/>
        </w:rPr>
        <w:t>”</w:t>
      </w:r>
      <w:r w:rsidR="00E02684">
        <w:rPr>
          <w:rFonts w:ascii="Calibri" w:eastAsia="宋体" w:hAnsi="Calibri" w:cs="Calibri" w:hint="eastAsia"/>
          <w:sz w:val="22"/>
          <w:szCs w:val="22"/>
          <w:lang w:eastAsia="zh-CN"/>
        </w:rPr>
        <w:t xml:space="preserve"> command from the server.</w:t>
      </w:r>
    </w:p>
    <w:p w:rsidR="00DD0B67" w:rsidRPr="00B033A4" w:rsidRDefault="00C550A3" w:rsidP="00181634">
      <w:pPr>
        <w:pStyle w:val="Indent1"/>
        <w:numPr>
          <w:ilvl w:val="0"/>
          <w:numId w:val="18"/>
        </w:numPr>
        <w:rPr>
          <w:rFonts w:ascii="Calibri" w:eastAsia="宋体" w:hAnsi="Calibri" w:cs="Calibri"/>
          <w:sz w:val="22"/>
          <w:szCs w:val="22"/>
          <w:lang w:eastAsia="zh-CN"/>
        </w:rPr>
      </w:pPr>
      <w:r>
        <w:rPr>
          <w:rFonts w:ascii="Calibri" w:eastAsia="宋体" w:hAnsi="Calibri" w:cs="Calibri" w:hint="eastAsia"/>
          <w:sz w:val="22"/>
          <w:szCs w:val="22"/>
          <w:lang w:eastAsia="zh-CN"/>
        </w:rPr>
        <w:t>Device can update the door status to the server.</w:t>
      </w:r>
    </w:p>
    <w:p w:rsidR="00DD0B67" w:rsidRPr="008931E0" w:rsidRDefault="00AF12C7" w:rsidP="00181634">
      <w:pPr>
        <w:pStyle w:val="1"/>
        <w:numPr>
          <w:ilvl w:val="0"/>
          <w:numId w:val="5"/>
        </w:numPr>
        <w:tabs>
          <w:tab w:val="clear" w:pos="2160"/>
        </w:tabs>
        <w:rPr>
          <w:rFonts w:ascii="Calibri" w:hAnsi="Calibri" w:cs="Calibri"/>
          <w:sz w:val="22"/>
          <w:szCs w:val="22"/>
        </w:rPr>
      </w:pPr>
      <w:bookmarkStart w:id="20" w:name="_Toc493579048"/>
      <w:bookmarkStart w:id="21" w:name="_Toc277088312"/>
      <w:r>
        <w:rPr>
          <w:rFonts w:ascii="Calibri" w:eastAsiaTheme="minorEastAsia" w:hAnsi="Calibri" w:cs="Calibri" w:hint="eastAsia"/>
          <w:sz w:val="22"/>
          <w:szCs w:val="22"/>
          <w:lang w:eastAsia="zh-CN"/>
        </w:rPr>
        <w:t>Hardware</w:t>
      </w:r>
      <w:r w:rsidR="00DD0B67" w:rsidRPr="008931E0">
        <w:rPr>
          <w:rFonts w:ascii="Calibri" w:hAnsi="Calibri" w:cs="Calibri"/>
          <w:sz w:val="22"/>
          <w:szCs w:val="22"/>
        </w:rPr>
        <w:t xml:space="preserve"> Testing</w:t>
      </w:r>
      <w:bookmarkEnd w:id="20"/>
      <w:bookmarkEnd w:id="21"/>
    </w:p>
    <w:p w:rsidR="00DD0B67" w:rsidRDefault="0033435C" w:rsidP="00181634">
      <w:pPr>
        <w:pStyle w:val="Indent1"/>
        <w:numPr>
          <w:ilvl w:val="0"/>
          <w:numId w:val="18"/>
        </w:numPr>
        <w:rPr>
          <w:rFonts w:ascii="Calibri" w:eastAsia="宋体" w:hAnsi="Calibri" w:cs="Calibri"/>
          <w:sz w:val="22"/>
          <w:szCs w:val="22"/>
          <w:lang w:eastAsia="zh-CN"/>
        </w:rPr>
      </w:pPr>
      <w:r w:rsidRPr="00B033A4">
        <w:rPr>
          <w:rFonts w:ascii="Calibri" w:eastAsia="宋体" w:hAnsi="Calibri" w:cs="Calibri"/>
          <w:sz w:val="22"/>
          <w:szCs w:val="22"/>
          <w:lang w:eastAsia="zh-CN"/>
        </w:rPr>
        <w:t>T</w:t>
      </w:r>
      <w:r w:rsidR="000476F8" w:rsidRPr="00B033A4">
        <w:rPr>
          <w:rFonts w:ascii="Calibri" w:eastAsia="宋体" w:hAnsi="Calibri" w:cs="Calibri"/>
          <w:sz w:val="22"/>
          <w:szCs w:val="22"/>
          <w:lang w:eastAsia="zh-CN"/>
        </w:rPr>
        <w:t>he 3</w:t>
      </w:r>
      <w:r w:rsidR="000476F8" w:rsidRPr="00B033A4">
        <w:rPr>
          <w:rFonts w:ascii="Calibri" w:eastAsia="宋体" w:hAnsi="Calibri" w:cs="Calibri"/>
          <w:sz w:val="22"/>
          <w:szCs w:val="22"/>
          <w:vertAlign w:val="superscript"/>
          <w:lang w:eastAsia="zh-CN"/>
        </w:rPr>
        <w:t>rd</w:t>
      </w:r>
      <w:r w:rsidR="000476F8" w:rsidRPr="00B033A4">
        <w:rPr>
          <w:rFonts w:ascii="Calibri" w:eastAsia="宋体" w:hAnsi="Calibri" w:cs="Calibri"/>
          <w:sz w:val="22"/>
          <w:szCs w:val="22"/>
          <w:lang w:eastAsia="zh-CN"/>
        </w:rPr>
        <w:t xml:space="preserve">-party </w:t>
      </w:r>
      <w:r w:rsidR="004A0679">
        <w:rPr>
          <w:rFonts w:ascii="Calibri" w:eastAsia="宋体" w:hAnsi="Calibri" w:cs="Calibri" w:hint="eastAsia"/>
          <w:sz w:val="22"/>
          <w:szCs w:val="22"/>
          <w:lang w:eastAsia="zh-CN"/>
        </w:rPr>
        <w:t>software</w:t>
      </w:r>
      <w:r w:rsidR="000476F8" w:rsidRPr="00B033A4">
        <w:rPr>
          <w:rFonts w:ascii="Calibri" w:eastAsia="宋体" w:hAnsi="Calibri" w:cs="Calibri"/>
          <w:sz w:val="22"/>
          <w:szCs w:val="22"/>
          <w:lang w:eastAsia="zh-CN"/>
        </w:rPr>
        <w:t xml:space="preserve"> </w:t>
      </w:r>
      <w:r w:rsidR="007D39B6" w:rsidRPr="00B033A4">
        <w:rPr>
          <w:rFonts w:ascii="Calibri" w:eastAsia="宋体" w:hAnsi="Calibri" w:cs="Calibri"/>
          <w:sz w:val="22"/>
          <w:szCs w:val="22"/>
          <w:lang w:eastAsia="zh-CN"/>
        </w:rPr>
        <w:t>named “</w:t>
      </w:r>
      <w:r w:rsidR="00E31AE4">
        <w:rPr>
          <w:rFonts w:ascii="Calibri" w:eastAsia="宋体" w:hAnsi="Calibri" w:cs="Calibri" w:hint="eastAsia"/>
          <w:sz w:val="22"/>
          <w:szCs w:val="22"/>
          <w:lang w:eastAsia="zh-CN"/>
        </w:rPr>
        <w:t xml:space="preserve">TCP/IP </w:t>
      </w:r>
      <w:r w:rsidR="00543A90">
        <w:rPr>
          <w:rFonts w:ascii="Calibri" w:eastAsia="宋体" w:hAnsi="Calibri" w:cs="Calibri" w:hint="eastAsia"/>
          <w:sz w:val="22"/>
          <w:szCs w:val="22"/>
          <w:lang w:eastAsia="zh-CN"/>
        </w:rPr>
        <w:t>D</w:t>
      </w:r>
      <w:r w:rsidR="00E31AE4">
        <w:rPr>
          <w:rFonts w:ascii="Calibri" w:eastAsia="宋体" w:hAnsi="Calibri" w:cs="Calibri" w:hint="eastAsia"/>
          <w:sz w:val="22"/>
          <w:szCs w:val="22"/>
          <w:lang w:eastAsia="zh-CN"/>
        </w:rPr>
        <w:t>ebugger</w:t>
      </w:r>
      <w:r w:rsidR="007D39B6" w:rsidRPr="00B033A4">
        <w:rPr>
          <w:rFonts w:ascii="Calibri" w:eastAsia="宋体" w:hAnsi="Calibri" w:cs="Calibri"/>
          <w:sz w:val="22"/>
          <w:szCs w:val="22"/>
          <w:lang w:eastAsia="zh-CN"/>
        </w:rPr>
        <w:t xml:space="preserve">” </w:t>
      </w:r>
      <w:r w:rsidR="000476F8" w:rsidRPr="00B033A4">
        <w:rPr>
          <w:rFonts w:ascii="Calibri" w:eastAsia="宋体" w:hAnsi="Calibri" w:cs="Calibri"/>
          <w:sz w:val="22"/>
          <w:szCs w:val="22"/>
          <w:lang w:eastAsia="zh-CN"/>
        </w:rPr>
        <w:t xml:space="preserve">will be used </w:t>
      </w:r>
      <w:r w:rsidR="0067268F" w:rsidRPr="00B033A4">
        <w:rPr>
          <w:rFonts w:ascii="Calibri" w:eastAsia="宋体" w:hAnsi="Calibri" w:cs="Calibri"/>
          <w:sz w:val="22"/>
          <w:szCs w:val="22"/>
          <w:lang w:eastAsia="zh-CN"/>
        </w:rPr>
        <w:t>for hardware</w:t>
      </w:r>
      <w:r w:rsidR="006D7E48" w:rsidRPr="00B033A4">
        <w:rPr>
          <w:rFonts w:ascii="Calibri" w:eastAsia="宋体" w:hAnsi="Calibri" w:cs="Calibri"/>
          <w:sz w:val="22"/>
          <w:szCs w:val="22"/>
          <w:lang w:eastAsia="zh-CN"/>
        </w:rPr>
        <w:t xml:space="preserve"> sanity test and </w:t>
      </w:r>
      <w:r w:rsidRPr="00B033A4">
        <w:rPr>
          <w:rFonts w:ascii="Calibri" w:eastAsia="宋体" w:hAnsi="Calibri" w:cs="Calibri"/>
          <w:sz w:val="22"/>
          <w:szCs w:val="22"/>
          <w:lang w:eastAsia="zh-CN"/>
        </w:rPr>
        <w:t>i</w:t>
      </w:r>
      <w:r w:rsidRPr="00B033A4">
        <w:rPr>
          <w:rFonts w:ascii="Calibri" w:eastAsia="宋体" w:hAnsi="Calibri" w:cs="Calibri"/>
          <w:sz w:val="22"/>
          <w:szCs w:val="22"/>
          <w:lang w:eastAsia="zh-CN"/>
        </w:rPr>
        <w:t>n</w:t>
      </w:r>
      <w:r w:rsidRPr="00B033A4">
        <w:rPr>
          <w:rFonts w:ascii="Calibri" w:eastAsia="宋体" w:hAnsi="Calibri" w:cs="Calibri"/>
          <w:sz w:val="22"/>
          <w:szCs w:val="22"/>
          <w:lang w:eastAsia="zh-CN"/>
        </w:rPr>
        <w:t>ternal demo at product development stage.</w:t>
      </w:r>
    </w:p>
    <w:p w:rsidR="00D31927" w:rsidRPr="00B033A4" w:rsidRDefault="007E21FB" w:rsidP="00181634">
      <w:pPr>
        <w:pStyle w:val="Indent1"/>
        <w:numPr>
          <w:ilvl w:val="0"/>
          <w:numId w:val="18"/>
        </w:numPr>
        <w:rPr>
          <w:rFonts w:ascii="Calibri" w:eastAsia="宋体" w:hAnsi="Calibri" w:cs="Calibri"/>
          <w:sz w:val="22"/>
          <w:szCs w:val="22"/>
          <w:lang w:eastAsia="zh-CN"/>
        </w:rPr>
      </w:pPr>
      <w:r>
        <w:rPr>
          <w:rFonts w:ascii="Calibri" w:eastAsia="宋体" w:hAnsi="Calibri" w:cs="Calibri" w:hint="eastAsia"/>
          <w:sz w:val="22"/>
          <w:szCs w:val="22"/>
          <w:lang w:eastAsia="zh-CN"/>
        </w:rPr>
        <w:t xml:space="preserve">The </w:t>
      </w:r>
      <w:r w:rsidR="00E84B23">
        <w:rPr>
          <w:rFonts w:ascii="Calibri" w:eastAsia="宋体" w:hAnsi="Calibri" w:cs="Calibri"/>
          <w:sz w:val="22"/>
          <w:szCs w:val="22"/>
          <w:lang w:eastAsia="zh-CN"/>
        </w:rPr>
        <w:t>“</w:t>
      </w:r>
      <w:r>
        <w:rPr>
          <w:rFonts w:ascii="Calibri" w:eastAsia="宋体" w:hAnsi="Calibri" w:cs="Calibri" w:hint="eastAsia"/>
          <w:sz w:val="22"/>
          <w:szCs w:val="22"/>
          <w:lang w:eastAsia="zh-CN"/>
        </w:rPr>
        <w:t>Smart Config</w:t>
      </w:r>
      <w:r w:rsidR="00D56B9C">
        <w:rPr>
          <w:rFonts w:ascii="Calibri" w:eastAsia="宋体" w:hAnsi="Calibri" w:cs="Calibri"/>
          <w:sz w:val="22"/>
          <w:szCs w:val="22"/>
          <w:lang w:eastAsia="zh-CN"/>
        </w:rPr>
        <w:t>”</w:t>
      </w:r>
      <w:r>
        <w:rPr>
          <w:rFonts w:ascii="Calibri" w:eastAsia="宋体" w:hAnsi="Calibri" w:cs="Calibri" w:hint="eastAsia"/>
          <w:sz w:val="22"/>
          <w:szCs w:val="22"/>
          <w:lang w:eastAsia="zh-CN"/>
        </w:rPr>
        <w:t xml:space="preserve"> APP from Wi-Fi module supplier will be used for </w:t>
      </w:r>
      <w:r w:rsidR="00B92A3A">
        <w:rPr>
          <w:rFonts w:ascii="Calibri" w:eastAsia="宋体" w:hAnsi="Calibri" w:cs="Calibri" w:hint="eastAsia"/>
          <w:sz w:val="22"/>
          <w:szCs w:val="22"/>
          <w:lang w:eastAsia="zh-CN"/>
        </w:rPr>
        <w:t>Wi-Fi pairing demo.</w:t>
      </w:r>
    </w:p>
    <w:p w:rsidR="00DD0B67" w:rsidRDefault="00DD0B67">
      <w:pPr>
        <w:rPr>
          <w:rFonts w:cs="Arial"/>
          <w:sz w:val="22"/>
        </w:rPr>
      </w:pPr>
    </w:p>
    <w:p w:rsidR="007B58E8" w:rsidRPr="00731BD8" w:rsidRDefault="007B58E8" w:rsidP="007B58E8">
      <w:pPr>
        <w:pStyle w:val="1"/>
        <w:numPr>
          <w:ilvl w:val="0"/>
          <w:numId w:val="5"/>
        </w:numPr>
        <w:tabs>
          <w:tab w:val="clear" w:pos="2160"/>
        </w:tabs>
        <w:ind w:left="431" w:hanging="431"/>
        <w:rPr>
          <w:rFonts w:ascii="Calibri" w:eastAsia="宋体" w:hAnsi="Calibri" w:cs="Arial"/>
          <w:sz w:val="22"/>
          <w:szCs w:val="22"/>
          <w:lang w:eastAsia="zh-CN"/>
        </w:rPr>
      </w:pPr>
      <w:bookmarkStart w:id="22" w:name="_Toc493579052"/>
      <w:r w:rsidRPr="008931E0">
        <w:rPr>
          <w:rFonts w:ascii="Calibri" w:eastAsia="宋体" w:hAnsi="Calibri" w:cs="Arial" w:hint="eastAsia"/>
          <w:sz w:val="22"/>
          <w:szCs w:val="22"/>
          <w:lang w:eastAsia="zh-CN"/>
        </w:rPr>
        <w:t>Design Release</w:t>
      </w:r>
    </w:p>
    <w:p w:rsidR="007B58E8" w:rsidRDefault="007B58E8" w:rsidP="007B58E8">
      <w:pPr>
        <w:numPr>
          <w:ilvl w:val="0"/>
          <w:numId w:val="19"/>
        </w:numPr>
        <w:rPr>
          <w:rFonts w:eastAsia="宋体"/>
          <w:sz w:val="22"/>
          <w:lang w:val="en-GB" w:eastAsia="zh-CN"/>
        </w:rPr>
      </w:pPr>
      <w:r w:rsidRPr="00B033A4">
        <w:rPr>
          <w:rFonts w:eastAsia="宋体" w:hint="eastAsia"/>
          <w:sz w:val="22"/>
          <w:lang w:val="en-GB" w:eastAsia="zh-CN"/>
        </w:rPr>
        <w:t>Hardware: Schematic &amp; PCB</w:t>
      </w:r>
      <w:r w:rsidR="007501B2">
        <w:rPr>
          <w:rFonts w:eastAsia="宋体" w:hint="eastAsia"/>
          <w:sz w:val="22"/>
          <w:lang w:val="en-GB" w:eastAsia="zh-CN"/>
        </w:rPr>
        <w:t xml:space="preserve"> layout files</w:t>
      </w:r>
      <w:r w:rsidRPr="00B033A4">
        <w:rPr>
          <w:rFonts w:eastAsia="宋体" w:hint="eastAsia"/>
          <w:sz w:val="22"/>
          <w:lang w:val="en-GB" w:eastAsia="zh-CN"/>
        </w:rPr>
        <w:t>.</w:t>
      </w:r>
      <w:r w:rsidR="00F04AC6">
        <w:rPr>
          <w:rFonts w:eastAsia="宋体" w:hint="eastAsia"/>
          <w:sz w:val="22"/>
          <w:lang w:val="en-GB" w:eastAsia="zh-CN"/>
        </w:rPr>
        <w:t xml:space="preserve"> 2 sets of </w:t>
      </w:r>
      <w:r w:rsidR="00420A4C">
        <w:rPr>
          <w:rFonts w:eastAsia="宋体" w:hint="eastAsia"/>
          <w:sz w:val="22"/>
          <w:lang w:val="en-GB" w:eastAsia="zh-CN"/>
        </w:rPr>
        <w:t xml:space="preserve">PCB </w:t>
      </w:r>
      <w:r w:rsidR="00F04AC6">
        <w:rPr>
          <w:rFonts w:eastAsia="宋体" w:hint="eastAsia"/>
          <w:sz w:val="22"/>
          <w:lang w:val="en-GB" w:eastAsia="zh-CN"/>
        </w:rPr>
        <w:t>boards with lock</w:t>
      </w:r>
      <w:r w:rsidR="00DD5C4B">
        <w:rPr>
          <w:rFonts w:eastAsia="宋体" w:hint="eastAsia"/>
          <w:sz w:val="22"/>
          <w:lang w:val="en-GB" w:eastAsia="zh-CN"/>
        </w:rPr>
        <w:t>s</w:t>
      </w:r>
      <w:r w:rsidR="00F04AC6">
        <w:rPr>
          <w:rFonts w:eastAsia="宋体" w:hint="eastAsia"/>
          <w:sz w:val="22"/>
          <w:lang w:val="en-GB" w:eastAsia="zh-CN"/>
        </w:rPr>
        <w:t xml:space="preserve"> and adapters</w:t>
      </w:r>
      <w:r w:rsidR="007D2FB6">
        <w:rPr>
          <w:rFonts w:eastAsia="宋体" w:hint="eastAsia"/>
          <w:sz w:val="22"/>
          <w:lang w:val="en-GB" w:eastAsia="zh-CN"/>
        </w:rPr>
        <w:t xml:space="preserve"> for demo</w:t>
      </w:r>
      <w:r w:rsidR="00F04AC6">
        <w:rPr>
          <w:rFonts w:eastAsia="宋体" w:hint="eastAsia"/>
          <w:sz w:val="22"/>
          <w:lang w:val="en-GB" w:eastAsia="zh-CN"/>
        </w:rPr>
        <w:t>.</w:t>
      </w:r>
    </w:p>
    <w:p w:rsidR="007B58E8" w:rsidRPr="003132D9" w:rsidRDefault="0015730D" w:rsidP="003132D9">
      <w:pPr>
        <w:numPr>
          <w:ilvl w:val="0"/>
          <w:numId w:val="19"/>
        </w:numPr>
        <w:rPr>
          <w:rFonts w:eastAsia="宋体"/>
          <w:sz w:val="22"/>
          <w:lang w:val="en-GB" w:eastAsia="zh-CN"/>
        </w:rPr>
      </w:pPr>
      <w:r>
        <w:rPr>
          <w:rFonts w:eastAsia="宋体" w:hint="eastAsia"/>
          <w:sz w:val="22"/>
          <w:lang w:val="en-GB" w:eastAsia="zh-CN"/>
        </w:rPr>
        <w:t xml:space="preserve">Firmware: </w:t>
      </w:r>
      <w:r w:rsidR="00BF7457">
        <w:rPr>
          <w:rFonts w:eastAsia="宋体" w:hint="eastAsia"/>
          <w:sz w:val="22"/>
          <w:lang w:val="en-GB" w:eastAsia="zh-CN"/>
        </w:rPr>
        <w:t>All source code</w:t>
      </w:r>
      <w:r w:rsidR="00AC5FF8">
        <w:rPr>
          <w:rFonts w:eastAsia="宋体" w:hint="eastAsia"/>
          <w:sz w:val="22"/>
          <w:lang w:val="en-GB" w:eastAsia="zh-CN"/>
        </w:rPr>
        <w:t xml:space="preserve"> and SDKs/Compilers involved in the project</w:t>
      </w:r>
      <w:r w:rsidR="00CD6D74">
        <w:rPr>
          <w:rFonts w:eastAsia="宋体" w:hint="eastAsia"/>
          <w:sz w:val="22"/>
          <w:lang w:val="en-GB" w:eastAsia="zh-CN"/>
        </w:rPr>
        <w:t>.</w:t>
      </w:r>
    </w:p>
    <w:p w:rsidR="003047C8" w:rsidRDefault="0088716F" w:rsidP="007B58E8">
      <w:pPr>
        <w:numPr>
          <w:ilvl w:val="0"/>
          <w:numId w:val="19"/>
        </w:numPr>
        <w:rPr>
          <w:rFonts w:eastAsia="宋体"/>
          <w:sz w:val="22"/>
          <w:lang w:val="en-GB" w:eastAsia="zh-CN"/>
        </w:rPr>
      </w:pPr>
      <w:r>
        <w:rPr>
          <w:rFonts w:eastAsia="宋体" w:hint="eastAsia"/>
          <w:sz w:val="22"/>
          <w:lang w:val="en-GB" w:eastAsia="zh-CN"/>
        </w:rPr>
        <w:t>Document</w:t>
      </w:r>
      <w:r w:rsidR="0067213C">
        <w:rPr>
          <w:rFonts w:eastAsia="宋体" w:hint="eastAsia"/>
          <w:sz w:val="22"/>
          <w:lang w:val="en-GB" w:eastAsia="zh-CN"/>
        </w:rPr>
        <w:t xml:space="preserve">s: </w:t>
      </w:r>
    </w:p>
    <w:p w:rsidR="00C01C97" w:rsidRDefault="00B11705" w:rsidP="003047C8">
      <w:pPr>
        <w:pStyle w:val="a7"/>
        <w:numPr>
          <w:ilvl w:val="2"/>
          <w:numId w:val="14"/>
        </w:numPr>
        <w:rPr>
          <w:rFonts w:eastAsia="宋体"/>
          <w:sz w:val="22"/>
          <w:lang w:val="en-GB" w:eastAsia="zh-CN"/>
        </w:rPr>
      </w:pPr>
      <w:r>
        <w:rPr>
          <w:rFonts w:eastAsia="宋体" w:hint="eastAsia"/>
          <w:sz w:val="22"/>
          <w:lang w:val="en-GB" w:eastAsia="zh-CN"/>
        </w:rPr>
        <w:t>Firmware r</w:t>
      </w:r>
      <w:r w:rsidR="007501B2">
        <w:rPr>
          <w:rFonts w:eastAsia="宋体" w:hint="eastAsia"/>
          <w:sz w:val="22"/>
          <w:lang w:val="en-GB" w:eastAsia="zh-CN"/>
        </w:rPr>
        <w:t>elease notes</w:t>
      </w:r>
    </w:p>
    <w:p w:rsidR="008441C6" w:rsidRDefault="008441C6" w:rsidP="008441C6">
      <w:pPr>
        <w:pStyle w:val="a7"/>
        <w:numPr>
          <w:ilvl w:val="2"/>
          <w:numId w:val="14"/>
        </w:numPr>
        <w:rPr>
          <w:rFonts w:eastAsia="宋体"/>
          <w:sz w:val="22"/>
          <w:lang w:val="en-GB" w:eastAsia="zh-CN"/>
        </w:rPr>
      </w:pPr>
      <w:r w:rsidRPr="003047C8">
        <w:rPr>
          <w:rFonts w:eastAsia="宋体" w:hint="eastAsia"/>
          <w:sz w:val="22"/>
          <w:lang w:val="en-GB" w:eastAsia="zh-CN"/>
        </w:rPr>
        <w:t>All the original documents from module suppliers</w:t>
      </w:r>
    </w:p>
    <w:p w:rsidR="008441C6" w:rsidRPr="003047C8" w:rsidRDefault="007A717A" w:rsidP="003047C8">
      <w:pPr>
        <w:pStyle w:val="a7"/>
        <w:numPr>
          <w:ilvl w:val="2"/>
          <w:numId w:val="14"/>
        </w:numPr>
        <w:rPr>
          <w:rFonts w:eastAsia="宋体"/>
          <w:sz w:val="22"/>
          <w:lang w:val="en-GB" w:eastAsia="zh-CN"/>
        </w:rPr>
      </w:pPr>
      <w:r>
        <w:rPr>
          <w:rFonts w:eastAsia="宋体" w:cs="Arial" w:hint="eastAsia"/>
          <w:sz w:val="22"/>
          <w:lang w:eastAsia="zh-CN"/>
        </w:rPr>
        <w:t>Introduction of I</w:t>
      </w:r>
      <w:r w:rsidR="00185726" w:rsidRPr="009D5E44">
        <w:rPr>
          <w:rFonts w:eastAsia="宋体" w:cs="Arial"/>
          <w:sz w:val="22"/>
          <w:lang w:eastAsia="zh-CN"/>
        </w:rPr>
        <w:t>rreversible</w:t>
      </w:r>
      <w:r w:rsidR="00185726">
        <w:rPr>
          <w:rFonts w:eastAsia="宋体" w:cs="Arial" w:hint="eastAsia"/>
          <w:sz w:val="22"/>
          <w:lang w:eastAsia="zh-CN"/>
        </w:rPr>
        <w:t xml:space="preserve"> random</w:t>
      </w:r>
      <w:r w:rsidR="00185726" w:rsidRPr="009D5E44">
        <w:rPr>
          <w:rFonts w:eastAsia="宋体" w:cs="Arial"/>
          <w:sz w:val="22"/>
          <w:lang w:eastAsia="zh-CN"/>
        </w:rPr>
        <w:t xml:space="preserve"> </w:t>
      </w:r>
      <w:r w:rsidR="00185726">
        <w:rPr>
          <w:rFonts w:eastAsia="宋体" w:cs="Arial" w:hint="eastAsia"/>
          <w:sz w:val="22"/>
          <w:lang w:eastAsia="zh-CN"/>
        </w:rPr>
        <w:t xml:space="preserve">HASH encryption </w:t>
      </w:r>
      <w:r w:rsidR="00185726" w:rsidRPr="009D5E44">
        <w:rPr>
          <w:rFonts w:eastAsia="宋体" w:cs="Arial"/>
          <w:sz w:val="22"/>
          <w:lang w:eastAsia="zh-CN"/>
        </w:rPr>
        <w:t>algorithm</w:t>
      </w:r>
    </w:p>
    <w:p w:rsidR="00BE10B7" w:rsidRPr="008931E0" w:rsidRDefault="00BE10B7" w:rsidP="00BE10B7">
      <w:pPr>
        <w:pStyle w:val="1"/>
        <w:pageBreakBefore/>
        <w:numPr>
          <w:ilvl w:val="0"/>
          <w:numId w:val="5"/>
        </w:numPr>
        <w:tabs>
          <w:tab w:val="clear" w:pos="2160"/>
        </w:tabs>
        <w:ind w:left="431" w:hanging="431"/>
      </w:pPr>
      <w:bookmarkStart w:id="23" w:name="_Toc493579062"/>
      <w:r w:rsidRPr="008931E0">
        <w:rPr>
          <w:rFonts w:ascii="Calibri" w:hAnsi="Calibri" w:cs="Arial"/>
          <w:sz w:val="22"/>
          <w:szCs w:val="22"/>
        </w:rPr>
        <w:lastRenderedPageBreak/>
        <w:t xml:space="preserve">Open </w:t>
      </w:r>
      <w:r w:rsidRPr="008931E0">
        <w:rPr>
          <w:rFonts w:ascii="Calibri" w:eastAsia="宋体" w:hAnsi="Calibri" w:cs="Arial" w:hint="eastAsia"/>
          <w:sz w:val="22"/>
          <w:szCs w:val="22"/>
          <w:lang w:eastAsia="zh-CN"/>
        </w:rPr>
        <w:t>P</w:t>
      </w:r>
      <w:r w:rsidRPr="008931E0">
        <w:rPr>
          <w:rFonts w:ascii="Calibri" w:hAnsi="Calibri" w:cs="Arial"/>
          <w:sz w:val="22"/>
          <w:szCs w:val="22"/>
        </w:rPr>
        <w:t>oints</w:t>
      </w:r>
      <w:bookmarkEnd w:id="23"/>
    </w:p>
    <w:p w:rsidR="00BE10B7" w:rsidRPr="00B033A4" w:rsidRDefault="00BE10B7" w:rsidP="00BE10B7">
      <w:pPr>
        <w:rPr>
          <w:rFonts w:eastAsia="宋体" w:cs="Arial"/>
          <w:sz w:val="22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89535" distR="89535" simplePos="0" relativeHeight="251659264" behindDoc="0" locked="0" layoutInCell="1" allowOverlap="1" wp14:anchorId="4B90B9CF" wp14:editId="0A351325">
                <wp:simplePos x="0" y="0"/>
                <wp:positionH relativeFrom="page">
                  <wp:posOffset>1162685</wp:posOffset>
                </wp:positionH>
                <wp:positionV relativeFrom="paragraph">
                  <wp:posOffset>9525</wp:posOffset>
                </wp:positionV>
                <wp:extent cx="6068695" cy="2418080"/>
                <wp:effectExtent l="635" t="0" r="0" b="127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8695" cy="2418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08" w:type="dxa"/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268"/>
                              <w:gridCol w:w="7289"/>
                            </w:tblGrid>
                            <w:tr w:rsidR="00BE10B7">
                              <w:tc>
                                <w:tcPr>
                                  <w:tcW w:w="2268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</w:tcBorders>
                                  <w:shd w:val="clear" w:color="auto" w:fill="000000"/>
                                </w:tcPr>
                                <w:p w:rsidR="00BE10B7" w:rsidRDefault="00BE10B7">
                                  <w:pPr>
                                    <w:pStyle w:val="Indent1"/>
                                    <w:ind w:left="0"/>
                                    <w:jc w:val="center"/>
                                  </w:pPr>
                                  <w:r>
                                    <w:rPr>
                                      <w:rFonts w:ascii="Calibri" w:hAnsi="Calibri" w:cs="Arial"/>
                                      <w:bCs/>
                                      <w:sz w:val="22"/>
                                      <w:szCs w:val="22"/>
                                    </w:rPr>
                                    <w:t>Section/Chapter</w:t>
                                  </w:r>
                                </w:p>
                              </w:tc>
                              <w:tc>
                                <w:tcPr>
                                  <w:tcW w:w="7289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</w:tcBorders>
                                  <w:shd w:val="clear" w:color="auto" w:fill="000000"/>
                                </w:tcPr>
                                <w:p w:rsidR="00BE10B7" w:rsidRDefault="00BE10B7">
                                  <w:pPr>
                                    <w:pStyle w:val="Indent1"/>
                                    <w:ind w:left="0"/>
                                    <w:jc w:val="center"/>
                                  </w:pPr>
                                  <w:r>
                                    <w:rPr>
                                      <w:rFonts w:ascii="Calibri" w:hAnsi="Calibri" w:cs="Arial"/>
                                      <w:bCs/>
                                      <w:sz w:val="22"/>
                                      <w:szCs w:val="22"/>
                                    </w:rPr>
                                    <w:t>Description</w:t>
                                  </w:r>
                                </w:p>
                              </w:tc>
                            </w:tr>
                            <w:tr w:rsidR="00BE10B7">
                              <w:tc>
                                <w:tcPr>
                                  <w:tcW w:w="2268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</w:tcBorders>
                                  <w:shd w:val="clear" w:color="auto" w:fill="auto"/>
                                </w:tcPr>
                                <w:p w:rsidR="00BE10B7" w:rsidRDefault="00BE10B7">
                                  <w:pPr>
                                    <w:pStyle w:val="Indent1"/>
                                    <w:ind w:left="0"/>
                                    <w:rPr>
                                      <w:rFonts w:ascii="Calibri" w:hAnsi="Calibri" w:cs="Arial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89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</w:tcBorders>
                                  <w:shd w:val="clear" w:color="auto" w:fill="auto"/>
                                </w:tcPr>
                                <w:p w:rsidR="00BE10B7" w:rsidRDefault="00BE10B7">
                                  <w:pPr>
                                    <w:pStyle w:val="Indent1"/>
                                    <w:ind w:left="0"/>
                                    <w:rPr>
                                      <w:rFonts w:ascii="Calibri" w:hAnsi="Calibri" w:cs="Arial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 w:rsidR="00BE10B7">
                              <w:tc>
                                <w:tcPr>
                                  <w:tcW w:w="2268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</w:tcBorders>
                                  <w:shd w:val="clear" w:color="auto" w:fill="auto"/>
                                </w:tcPr>
                                <w:p w:rsidR="00BE10B7" w:rsidRDefault="00BE10B7">
                                  <w:pPr>
                                    <w:pStyle w:val="Indent1"/>
                                    <w:ind w:left="0"/>
                                    <w:rPr>
                                      <w:rFonts w:ascii="Calibri" w:hAnsi="Calibri" w:cs="Arial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89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</w:tcBorders>
                                  <w:shd w:val="clear" w:color="auto" w:fill="auto"/>
                                </w:tcPr>
                                <w:p w:rsidR="00BE10B7" w:rsidRDefault="00BE10B7">
                                  <w:pPr>
                                    <w:pStyle w:val="Indent1"/>
                                    <w:ind w:left="0"/>
                                    <w:rPr>
                                      <w:rFonts w:ascii="Calibri" w:hAnsi="Calibri" w:cs="Arial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 w:rsidR="00BE10B7">
                              <w:tc>
                                <w:tcPr>
                                  <w:tcW w:w="2268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</w:tcBorders>
                                  <w:shd w:val="clear" w:color="auto" w:fill="auto"/>
                                </w:tcPr>
                                <w:p w:rsidR="00BE10B7" w:rsidRDefault="00BE10B7">
                                  <w:pPr>
                                    <w:pStyle w:val="Indent1"/>
                                    <w:ind w:left="0"/>
                                    <w:rPr>
                                      <w:rFonts w:ascii="Calibri" w:hAnsi="Calibri" w:cs="Arial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89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</w:tcBorders>
                                  <w:shd w:val="clear" w:color="auto" w:fill="auto"/>
                                </w:tcPr>
                                <w:p w:rsidR="00BE10B7" w:rsidRDefault="00BE10B7">
                                  <w:pPr>
                                    <w:pStyle w:val="Indent1"/>
                                    <w:ind w:left="0"/>
                                    <w:rPr>
                                      <w:rFonts w:ascii="Calibri" w:hAnsi="Calibri" w:cs="Arial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 w:rsidR="00BE10B7">
                              <w:tc>
                                <w:tcPr>
                                  <w:tcW w:w="2268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</w:tcBorders>
                                  <w:shd w:val="clear" w:color="auto" w:fill="auto"/>
                                </w:tcPr>
                                <w:p w:rsidR="00BE10B7" w:rsidRDefault="00BE10B7">
                                  <w:pPr>
                                    <w:pStyle w:val="Indent1"/>
                                    <w:ind w:left="0"/>
                                    <w:rPr>
                                      <w:rFonts w:ascii="Calibri" w:hAnsi="Calibri" w:cs="Arial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89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</w:tcBorders>
                                  <w:shd w:val="clear" w:color="auto" w:fill="auto"/>
                                </w:tcPr>
                                <w:p w:rsidR="00BE10B7" w:rsidRDefault="00BE10B7">
                                  <w:pPr>
                                    <w:pStyle w:val="Indent1"/>
                                    <w:ind w:left="0"/>
                                    <w:rPr>
                                      <w:rFonts w:ascii="Calibri" w:hAnsi="Calibri" w:cs="Arial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 w:rsidR="00BE10B7">
                              <w:tc>
                                <w:tcPr>
                                  <w:tcW w:w="2268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</w:tcBorders>
                                  <w:shd w:val="clear" w:color="auto" w:fill="auto"/>
                                </w:tcPr>
                                <w:p w:rsidR="00BE10B7" w:rsidRDefault="00BE10B7">
                                  <w:pPr>
                                    <w:pStyle w:val="Indent1"/>
                                    <w:ind w:left="0"/>
                                    <w:rPr>
                                      <w:rFonts w:ascii="Calibri" w:hAnsi="Calibri" w:cs="Arial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89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</w:tcBorders>
                                  <w:shd w:val="clear" w:color="auto" w:fill="auto"/>
                                </w:tcPr>
                                <w:p w:rsidR="00BE10B7" w:rsidRDefault="00BE10B7">
                                  <w:pPr>
                                    <w:pStyle w:val="Indent1"/>
                                    <w:ind w:left="0"/>
                                    <w:rPr>
                                      <w:rFonts w:ascii="Calibri" w:hAnsi="Calibri" w:cs="Arial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 w:rsidR="00BE10B7">
                              <w:tc>
                                <w:tcPr>
                                  <w:tcW w:w="2268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</w:tcBorders>
                                  <w:shd w:val="clear" w:color="auto" w:fill="auto"/>
                                </w:tcPr>
                                <w:p w:rsidR="00BE10B7" w:rsidRDefault="00BE10B7">
                                  <w:pPr>
                                    <w:pStyle w:val="Indent1"/>
                                    <w:ind w:left="0"/>
                                    <w:rPr>
                                      <w:rFonts w:ascii="Calibri" w:hAnsi="Calibri" w:cs="Arial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89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</w:tcBorders>
                                  <w:shd w:val="clear" w:color="auto" w:fill="auto"/>
                                </w:tcPr>
                                <w:p w:rsidR="00BE10B7" w:rsidRDefault="00BE10B7">
                                  <w:pPr>
                                    <w:pStyle w:val="Indent1"/>
                                    <w:ind w:left="0"/>
                                    <w:rPr>
                                      <w:rFonts w:ascii="Calibri" w:hAnsi="Calibri" w:cs="Arial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 w:rsidR="00BE10B7">
                              <w:tc>
                                <w:tcPr>
                                  <w:tcW w:w="2268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</w:tcBorders>
                                  <w:shd w:val="clear" w:color="auto" w:fill="auto"/>
                                </w:tcPr>
                                <w:p w:rsidR="00BE10B7" w:rsidRDefault="00BE10B7">
                                  <w:pPr>
                                    <w:pStyle w:val="Indent1"/>
                                    <w:ind w:left="0"/>
                                    <w:rPr>
                                      <w:rFonts w:ascii="Calibri" w:hAnsi="Calibri" w:cs="Arial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89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</w:tcBorders>
                                  <w:shd w:val="clear" w:color="auto" w:fill="auto"/>
                                </w:tcPr>
                                <w:p w:rsidR="00BE10B7" w:rsidRDefault="00BE10B7">
                                  <w:pPr>
                                    <w:pStyle w:val="Indent1"/>
                                    <w:ind w:left="0"/>
                                    <w:rPr>
                                      <w:rFonts w:ascii="Calibri" w:hAnsi="Calibri" w:cs="Arial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 w:rsidR="00BE10B7">
                              <w:tc>
                                <w:tcPr>
                                  <w:tcW w:w="2268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</w:tcBorders>
                                  <w:shd w:val="clear" w:color="auto" w:fill="auto"/>
                                </w:tcPr>
                                <w:p w:rsidR="00BE10B7" w:rsidRDefault="00BE10B7">
                                  <w:pPr>
                                    <w:pStyle w:val="Indent1"/>
                                    <w:ind w:left="0"/>
                                    <w:rPr>
                                      <w:rFonts w:ascii="Calibri" w:hAnsi="Calibri" w:cs="Arial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89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</w:tcBorders>
                                  <w:shd w:val="clear" w:color="auto" w:fill="auto"/>
                                </w:tcPr>
                                <w:p w:rsidR="00BE10B7" w:rsidRDefault="00BE10B7">
                                  <w:pPr>
                                    <w:pStyle w:val="Indent1"/>
                                    <w:ind w:left="0"/>
                                    <w:rPr>
                                      <w:rFonts w:ascii="Calibri" w:hAnsi="Calibri" w:cs="Arial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 w:rsidR="00BE10B7">
                              <w:tc>
                                <w:tcPr>
                                  <w:tcW w:w="2268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</w:tcBorders>
                                  <w:shd w:val="clear" w:color="auto" w:fill="auto"/>
                                </w:tcPr>
                                <w:p w:rsidR="00BE10B7" w:rsidRDefault="00BE10B7">
                                  <w:pPr>
                                    <w:pStyle w:val="Indent1"/>
                                    <w:ind w:left="0"/>
                                    <w:rPr>
                                      <w:rFonts w:ascii="Calibri" w:hAnsi="Calibri" w:cs="Arial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89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</w:tcBorders>
                                  <w:shd w:val="clear" w:color="auto" w:fill="auto"/>
                                </w:tcPr>
                                <w:p w:rsidR="00BE10B7" w:rsidRDefault="00BE10B7">
                                  <w:pPr>
                                    <w:pStyle w:val="Indent1"/>
                                    <w:ind w:left="0"/>
                                    <w:rPr>
                                      <w:rFonts w:ascii="Calibri" w:hAnsi="Calibri" w:cs="Arial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 w:rsidR="00BE10B7">
                              <w:tc>
                                <w:tcPr>
                                  <w:tcW w:w="2268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</w:tcBorders>
                                  <w:shd w:val="clear" w:color="auto" w:fill="auto"/>
                                </w:tcPr>
                                <w:p w:rsidR="00BE10B7" w:rsidRDefault="00BE10B7">
                                  <w:pPr>
                                    <w:pStyle w:val="Indent1"/>
                                    <w:ind w:left="0"/>
                                    <w:rPr>
                                      <w:rFonts w:ascii="Calibri" w:hAnsi="Calibri" w:cs="Arial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89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</w:tcBorders>
                                  <w:shd w:val="clear" w:color="auto" w:fill="auto"/>
                                </w:tcPr>
                                <w:p w:rsidR="00BE10B7" w:rsidRDefault="00BE10B7">
                                  <w:pPr>
                                    <w:pStyle w:val="Indent1"/>
                                    <w:ind w:left="0"/>
                                    <w:rPr>
                                      <w:rFonts w:ascii="Calibri" w:hAnsi="Calibri" w:cs="Arial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 w:rsidR="00BE10B7">
                              <w:tc>
                                <w:tcPr>
                                  <w:tcW w:w="2268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</w:tcBorders>
                                  <w:shd w:val="clear" w:color="auto" w:fill="auto"/>
                                </w:tcPr>
                                <w:p w:rsidR="00BE10B7" w:rsidRDefault="00BE10B7">
                                  <w:pPr>
                                    <w:pStyle w:val="Indent1"/>
                                    <w:ind w:left="0"/>
                                    <w:rPr>
                                      <w:rFonts w:ascii="Calibri" w:hAnsi="Calibri" w:cs="Arial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89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</w:tcBorders>
                                  <w:shd w:val="clear" w:color="auto" w:fill="auto"/>
                                </w:tcPr>
                                <w:p w:rsidR="00BE10B7" w:rsidRDefault="00BE10B7">
                                  <w:pPr>
                                    <w:pStyle w:val="Indent1"/>
                                    <w:ind w:left="0"/>
                                    <w:rPr>
                                      <w:rFonts w:ascii="Calibri" w:hAnsi="Calibri" w:cs="Arial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 w:rsidR="00BE10B7">
                              <w:tc>
                                <w:tcPr>
                                  <w:tcW w:w="2268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</w:tcBorders>
                                  <w:shd w:val="clear" w:color="auto" w:fill="auto"/>
                                </w:tcPr>
                                <w:p w:rsidR="00BE10B7" w:rsidRDefault="00BE10B7">
                                  <w:pPr>
                                    <w:pStyle w:val="Indent1"/>
                                    <w:ind w:left="0"/>
                                    <w:rPr>
                                      <w:rFonts w:ascii="Calibri" w:hAnsi="Calibri" w:cs="Arial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89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</w:tcBorders>
                                  <w:shd w:val="clear" w:color="auto" w:fill="auto"/>
                                </w:tcPr>
                                <w:p w:rsidR="00BE10B7" w:rsidRDefault="00BE10B7">
                                  <w:pPr>
                                    <w:pStyle w:val="Indent1"/>
                                    <w:ind w:left="0"/>
                                    <w:rPr>
                                      <w:rFonts w:ascii="Calibri" w:hAnsi="Calibri" w:cs="Arial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 w:rsidR="00BE10B7">
                              <w:tc>
                                <w:tcPr>
                                  <w:tcW w:w="2268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</w:tcBorders>
                                  <w:shd w:val="clear" w:color="auto" w:fill="auto"/>
                                </w:tcPr>
                                <w:p w:rsidR="00BE10B7" w:rsidRDefault="00BE10B7">
                                  <w:pPr>
                                    <w:pStyle w:val="Indent1"/>
                                    <w:ind w:left="0"/>
                                    <w:rPr>
                                      <w:rFonts w:ascii="Calibri" w:hAnsi="Calibri" w:cs="Arial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89" w:type="dxa"/>
                                  <w:tcBorders>
                                    <w:top w:val="single" w:sz="6" w:space="0" w:color="000001"/>
                                    <w:left w:val="single" w:sz="6" w:space="0" w:color="000001"/>
                                    <w:bottom w:val="single" w:sz="6" w:space="0" w:color="000001"/>
                                    <w:right w:val="single" w:sz="6" w:space="0" w:color="000001"/>
                                  </w:tcBorders>
                                  <w:shd w:val="clear" w:color="auto" w:fill="auto"/>
                                </w:tcPr>
                                <w:p w:rsidR="00BE10B7" w:rsidRDefault="00BE10B7">
                                  <w:pPr>
                                    <w:pStyle w:val="Indent1"/>
                                    <w:ind w:left="0"/>
                                    <w:rPr>
                                      <w:rFonts w:ascii="Calibri" w:hAnsi="Calibri" w:cs="Arial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BE10B7" w:rsidRDefault="00BE10B7" w:rsidP="00BE10B7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86" type="#_x0000_t202" style="position:absolute;margin-left:91.55pt;margin-top:.75pt;width:477.85pt;height:190.4pt;z-index:251659264;visibility:visible;mso-wrap-style:square;mso-width-percent:0;mso-height-percent:0;mso-wrap-distance-left:7.05pt;mso-wrap-distance-top:0;mso-wrap-distance-right:7.05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" stroked="f">
                <v:textbox inset="0,0,0,0">
                  <w:txbxContent>
                    <w:tbl>
                      <w:tblPr>
                        <w:tblW w:w="0" w:type="auto"/>
                        <w:tblInd w:w="108" w:type="dxa"/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2268"/>
                        <w:gridCol w:w="7289"/>
                      </w:tblGrid>
                      <w:tr w:rsidR="00BE10B7">
                        <w:tc>
                          <w:tcPr>
                            <w:tcW w:w="2268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</w:tcBorders>
                            <w:shd w:val="clear" w:color="auto" w:fill="000000"/>
                          </w:tcPr>
                          <w:p w:rsidR="00BE10B7" w:rsidRDefault="00BE10B7">
                            <w:pPr>
                              <w:pStyle w:val="Indent1"/>
                              <w:ind w:left="0"/>
                              <w:jc w:val="center"/>
                            </w:pPr>
                            <w:r>
                              <w:rPr>
                                <w:rFonts w:ascii="Calibri" w:hAnsi="Calibri" w:cs="Arial"/>
                                <w:bCs/>
                                <w:sz w:val="22"/>
                                <w:szCs w:val="22"/>
                              </w:rPr>
                              <w:t>Section/Chapter</w:t>
                            </w:r>
                          </w:p>
                        </w:tc>
                        <w:tc>
                          <w:tcPr>
                            <w:tcW w:w="7289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</w:tcBorders>
                            <w:shd w:val="clear" w:color="auto" w:fill="000000"/>
                          </w:tcPr>
                          <w:p w:rsidR="00BE10B7" w:rsidRDefault="00BE10B7">
                            <w:pPr>
                              <w:pStyle w:val="Indent1"/>
                              <w:ind w:left="0"/>
                              <w:jc w:val="center"/>
                            </w:pPr>
                            <w:r>
                              <w:rPr>
                                <w:rFonts w:ascii="Calibri" w:hAnsi="Calibri" w:cs="Arial"/>
                                <w:bCs/>
                                <w:sz w:val="22"/>
                                <w:szCs w:val="22"/>
                              </w:rPr>
                              <w:t>Description</w:t>
                            </w:r>
                          </w:p>
                        </w:tc>
                      </w:tr>
                      <w:tr w:rsidR="00BE10B7">
                        <w:tc>
                          <w:tcPr>
                            <w:tcW w:w="2268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</w:tcBorders>
                            <w:shd w:val="clear" w:color="auto" w:fill="auto"/>
                          </w:tcPr>
                          <w:p w:rsidR="00BE10B7" w:rsidRDefault="00BE10B7">
                            <w:pPr>
                              <w:pStyle w:val="Indent1"/>
                              <w:ind w:left="0"/>
                              <w:rPr>
                                <w:rFonts w:ascii="Calibri" w:hAnsi="Calibri" w:cs="Arial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7289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</w:tcBorders>
                            <w:shd w:val="clear" w:color="auto" w:fill="auto"/>
                          </w:tcPr>
                          <w:p w:rsidR="00BE10B7" w:rsidRDefault="00BE10B7">
                            <w:pPr>
                              <w:pStyle w:val="Indent1"/>
                              <w:ind w:left="0"/>
                              <w:rPr>
                                <w:rFonts w:ascii="Calibri" w:hAnsi="Calibri" w:cs="Arial"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  <w:tr w:rsidR="00BE10B7">
                        <w:tc>
                          <w:tcPr>
                            <w:tcW w:w="2268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</w:tcBorders>
                            <w:shd w:val="clear" w:color="auto" w:fill="auto"/>
                          </w:tcPr>
                          <w:p w:rsidR="00BE10B7" w:rsidRDefault="00BE10B7">
                            <w:pPr>
                              <w:pStyle w:val="Indent1"/>
                              <w:ind w:left="0"/>
                              <w:rPr>
                                <w:rFonts w:ascii="Calibri" w:hAnsi="Calibri" w:cs="Arial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7289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</w:tcBorders>
                            <w:shd w:val="clear" w:color="auto" w:fill="auto"/>
                          </w:tcPr>
                          <w:p w:rsidR="00BE10B7" w:rsidRDefault="00BE10B7">
                            <w:pPr>
                              <w:pStyle w:val="Indent1"/>
                              <w:ind w:left="0"/>
                              <w:rPr>
                                <w:rFonts w:ascii="Calibri" w:hAnsi="Calibri" w:cs="Arial"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  <w:tr w:rsidR="00BE10B7">
                        <w:tc>
                          <w:tcPr>
                            <w:tcW w:w="2268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</w:tcBorders>
                            <w:shd w:val="clear" w:color="auto" w:fill="auto"/>
                          </w:tcPr>
                          <w:p w:rsidR="00BE10B7" w:rsidRDefault="00BE10B7">
                            <w:pPr>
                              <w:pStyle w:val="Indent1"/>
                              <w:ind w:left="0"/>
                              <w:rPr>
                                <w:rFonts w:ascii="Calibri" w:hAnsi="Calibri" w:cs="Arial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7289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</w:tcBorders>
                            <w:shd w:val="clear" w:color="auto" w:fill="auto"/>
                          </w:tcPr>
                          <w:p w:rsidR="00BE10B7" w:rsidRDefault="00BE10B7">
                            <w:pPr>
                              <w:pStyle w:val="Indent1"/>
                              <w:ind w:left="0"/>
                              <w:rPr>
                                <w:rFonts w:ascii="Calibri" w:hAnsi="Calibri" w:cs="Arial"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  <w:tr w:rsidR="00BE10B7">
                        <w:tc>
                          <w:tcPr>
                            <w:tcW w:w="2268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</w:tcBorders>
                            <w:shd w:val="clear" w:color="auto" w:fill="auto"/>
                          </w:tcPr>
                          <w:p w:rsidR="00BE10B7" w:rsidRDefault="00BE10B7">
                            <w:pPr>
                              <w:pStyle w:val="Indent1"/>
                              <w:ind w:left="0"/>
                              <w:rPr>
                                <w:rFonts w:ascii="Calibri" w:hAnsi="Calibri" w:cs="Arial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7289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</w:tcBorders>
                            <w:shd w:val="clear" w:color="auto" w:fill="auto"/>
                          </w:tcPr>
                          <w:p w:rsidR="00BE10B7" w:rsidRDefault="00BE10B7">
                            <w:pPr>
                              <w:pStyle w:val="Indent1"/>
                              <w:ind w:left="0"/>
                              <w:rPr>
                                <w:rFonts w:ascii="Calibri" w:hAnsi="Calibri" w:cs="Arial"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  <w:tr w:rsidR="00BE10B7">
                        <w:tc>
                          <w:tcPr>
                            <w:tcW w:w="2268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</w:tcBorders>
                            <w:shd w:val="clear" w:color="auto" w:fill="auto"/>
                          </w:tcPr>
                          <w:p w:rsidR="00BE10B7" w:rsidRDefault="00BE10B7">
                            <w:pPr>
                              <w:pStyle w:val="Indent1"/>
                              <w:ind w:left="0"/>
                              <w:rPr>
                                <w:rFonts w:ascii="Calibri" w:hAnsi="Calibri" w:cs="Arial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7289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</w:tcBorders>
                            <w:shd w:val="clear" w:color="auto" w:fill="auto"/>
                          </w:tcPr>
                          <w:p w:rsidR="00BE10B7" w:rsidRDefault="00BE10B7">
                            <w:pPr>
                              <w:pStyle w:val="Indent1"/>
                              <w:ind w:left="0"/>
                              <w:rPr>
                                <w:rFonts w:ascii="Calibri" w:hAnsi="Calibri" w:cs="Arial"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  <w:tr w:rsidR="00BE10B7">
                        <w:tc>
                          <w:tcPr>
                            <w:tcW w:w="2268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</w:tcBorders>
                            <w:shd w:val="clear" w:color="auto" w:fill="auto"/>
                          </w:tcPr>
                          <w:p w:rsidR="00BE10B7" w:rsidRDefault="00BE10B7">
                            <w:pPr>
                              <w:pStyle w:val="Indent1"/>
                              <w:ind w:left="0"/>
                              <w:rPr>
                                <w:rFonts w:ascii="Calibri" w:hAnsi="Calibri" w:cs="Arial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7289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</w:tcBorders>
                            <w:shd w:val="clear" w:color="auto" w:fill="auto"/>
                          </w:tcPr>
                          <w:p w:rsidR="00BE10B7" w:rsidRDefault="00BE10B7">
                            <w:pPr>
                              <w:pStyle w:val="Indent1"/>
                              <w:ind w:left="0"/>
                              <w:rPr>
                                <w:rFonts w:ascii="Calibri" w:hAnsi="Calibri" w:cs="Arial"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  <w:tr w:rsidR="00BE10B7">
                        <w:tc>
                          <w:tcPr>
                            <w:tcW w:w="2268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</w:tcBorders>
                            <w:shd w:val="clear" w:color="auto" w:fill="auto"/>
                          </w:tcPr>
                          <w:p w:rsidR="00BE10B7" w:rsidRDefault="00BE10B7">
                            <w:pPr>
                              <w:pStyle w:val="Indent1"/>
                              <w:ind w:left="0"/>
                              <w:rPr>
                                <w:rFonts w:ascii="Calibri" w:hAnsi="Calibri" w:cs="Arial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7289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</w:tcBorders>
                            <w:shd w:val="clear" w:color="auto" w:fill="auto"/>
                          </w:tcPr>
                          <w:p w:rsidR="00BE10B7" w:rsidRDefault="00BE10B7">
                            <w:pPr>
                              <w:pStyle w:val="Indent1"/>
                              <w:ind w:left="0"/>
                              <w:rPr>
                                <w:rFonts w:ascii="Calibri" w:hAnsi="Calibri" w:cs="Arial"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  <w:tr w:rsidR="00BE10B7">
                        <w:tc>
                          <w:tcPr>
                            <w:tcW w:w="2268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</w:tcBorders>
                            <w:shd w:val="clear" w:color="auto" w:fill="auto"/>
                          </w:tcPr>
                          <w:p w:rsidR="00BE10B7" w:rsidRDefault="00BE10B7">
                            <w:pPr>
                              <w:pStyle w:val="Indent1"/>
                              <w:ind w:left="0"/>
                              <w:rPr>
                                <w:rFonts w:ascii="Calibri" w:hAnsi="Calibri" w:cs="Arial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7289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</w:tcBorders>
                            <w:shd w:val="clear" w:color="auto" w:fill="auto"/>
                          </w:tcPr>
                          <w:p w:rsidR="00BE10B7" w:rsidRDefault="00BE10B7">
                            <w:pPr>
                              <w:pStyle w:val="Indent1"/>
                              <w:ind w:left="0"/>
                              <w:rPr>
                                <w:rFonts w:ascii="Calibri" w:hAnsi="Calibri" w:cs="Arial"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  <w:tr w:rsidR="00BE10B7">
                        <w:tc>
                          <w:tcPr>
                            <w:tcW w:w="2268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</w:tcBorders>
                            <w:shd w:val="clear" w:color="auto" w:fill="auto"/>
                          </w:tcPr>
                          <w:p w:rsidR="00BE10B7" w:rsidRDefault="00BE10B7">
                            <w:pPr>
                              <w:pStyle w:val="Indent1"/>
                              <w:ind w:left="0"/>
                              <w:rPr>
                                <w:rFonts w:ascii="Calibri" w:hAnsi="Calibri" w:cs="Arial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7289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</w:tcBorders>
                            <w:shd w:val="clear" w:color="auto" w:fill="auto"/>
                          </w:tcPr>
                          <w:p w:rsidR="00BE10B7" w:rsidRDefault="00BE10B7">
                            <w:pPr>
                              <w:pStyle w:val="Indent1"/>
                              <w:ind w:left="0"/>
                              <w:rPr>
                                <w:rFonts w:ascii="Calibri" w:hAnsi="Calibri" w:cs="Arial"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  <w:tr w:rsidR="00BE10B7">
                        <w:tc>
                          <w:tcPr>
                            <w:tcW w:w="2268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</w:tcBorders>
                            <w:shd w:val="clear" w:color="auto" w:fill="auto"/>
                          </w:tcPr>
                          <w:p w:rsidR="00BE10B7" w:rsidRDefault="00BE10B7">
                            <w:pPr>
                              <w:pStyle w:val="Indent1"/>
                              <w:ind w:left="0"/>
                              <w:rPr>
                                <w:rFonts w:ascii="Calibri" w:hAnsi="Calibri" w:cs="Arial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7289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</w:tcBorders>
                            <w:shd w:val="clear" w:color="auto" w:fill="auto"/>
                          </w:tcPr>
                          <w:p w:rsidR="00BE10B7" w:rsidRDefault="00BE10B7">
                            <w:pPr>
                              <w:pStyle w:val="Indent1"/>
                              <w:ind w:left="0"/>
                              <w:rPr>
                                <w:rFonts w:ascii="Calibri" w:hAnsi="Calibri" w:cs="Arial"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  <w:tr w:rsidR="00BE10B7">
                        <w:tc>
                          <w:tcPr>
                            <w:tcW w:w="2268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</w:tcBorders>
                            <w:shd w:val="clear" w:color="auto" w:fill="auto"/>
                          </w:tcPr>
                          <w:p w:rsidR="00BE10B7" w:rsidRDefault="00BE10B7">
                            <w:pPr>
                              <w:pStyle w:val="Indent1"/>
                              <w:ind w:left="0"/>
                              <w:rPr>
                                <w:rFonts w:ascii="Calibri" w:hAnsi="Calibri" w:cs="Arial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7289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</w:tcBorders>
                            <w:shd w:val="clear" w:color="auto" w:fill="auto"/>
                          </w:tcPr>
                          <w:p w:rsidR="00BE10B7" w:rsidRDefault="00BE10B7">
                            <w:pPr>
                              <w:pStyle w:val="Indent1"/>
                              <w:ind w:left="0"/>
                              <w:rPr>
                                <w:rFonts w:ascii="Calibri" w:hAnsi="Calibri" w:cs="Arial"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  <w:tr w:rsidR="00BE10B7">
                        <w:tc>
                          <w:tcPr>
                            <w:tcW w:w="2268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</w:tcBorders>
                            <w:shd w:val="clear" w:color="auto" w:fill="auto"/>
                          </w:tcPr>
                          <w:p w:rsidR="00BE10B7" w:rsidRDefault="00BE10B7">
                            <w:pPr>
                              <w:pStyle w:val="Indent1"/>
                              <w:ind w:left="0"/>
                              <w:rPr>
                                <w:rFonts w:ascii="Calibri" w:hAnsi="Calibri" w:cs="Arial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7289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</w:tcBorders>
                            <w:shd w:val="clear" w:color="auto" w:fill="auto"/>
                          </w:tcPr>
                          <w:p w:rsidR="00BE10B7" w:rsidRDefault="00BE10B7">
                            <w:pPr>
                              <w:pStyle w:val="Indent1"/>
                              <w:ind w:left="0"/>
                              <w:rPr>
                                <w:rFonts w:ascii="Calibri" w:hAnsi="Calibri" w:cs="Arial"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  <w:tr w:rsidR="00BE10B7">
                        <w:tc>
                          <w:tcPr>
                            <w:tcW w:w="2268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</w:tcBorders>
                            <w:shd w:val="clear" w:color="auto" w:fill="auto"/>
                          </w:tcPr>
                          <w:p w:rsidR="00BE10B7" w:rsidRDefault="00BE10B7">
                            <w:pPr>
                              <w:pStyle w:val="Indent1"/>
                              <w:ind w:left="0"/>
                              <w:rPr>
                                <w:rFonts w:ascii="Calibri" w:hAnsi="Calibri" w:cs="Arial"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7289" w:type="dxa"/>
                            <w:tcBorders>
                              <w:top w:val="single" w:sz="6" w:space="0" w:color="000001"/>
                              <w:left w:val="single" w:sz="6" w:space="0" w:color="000001"/>
                              <w:bottom w:val="single" w:sz="6" w:space="0" w:color="000001"/>
                              <w:right w:val="single" w:sz="6" w:space="0" w:color="000001"/>
                            </w:tcBorders>
                            <w:shd w:val="clear" w:color="auto" w:fill="auto"/>
                          </w:tcPr>
                          <w:p w:rsidR="00BE10B7" w:rsidRDefault="00BE10B7">
                            <w:pPr>
                              <w:pStyle w:val="Indent1"/>
                              <w:ind w:left="0"/>
                              <w:rPr>
                                <w:rFonts w:ascii="Calibri" w:hAnsi="Calibri" w:cs="Arial"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:rsidR="00BE10B7" w:rsidRDefault="00BE10B7" w:rsidP="00BE10B7">
                      <w:r>
                        <w:t xml:space="preserve">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DD0B67" w:rsidRDefault="00DD0B67" w:rsidP="00181634">
      <w:pPr>
        <w:pStyle w:val="1"/>
        <w:pageBreakBefore/>
        <w:numPr>
          <w:ilvl w:val="0"/>
          <w:numId w:val="5"/>
        </w:numPr>
        <w:tabs>
          <w:tab w:val="clear" w:pos="2160"/>
        </w:tabs>
        <w:ind w:left="431" w:hanging="431"/>
      </w:pPr>
      <w:r>
        <w:rPr>
          <w:rFonts w:ascii="Calibri" w:hAnsi="Calibri" w:cs="Arial"/>
          <w:b w:val="0"/>
          <w:sz w:val="22"/>
          <w:szCs w:val="22"/>
        </w:rPr>
        <w:lastRenderedPageBreak/>
        <w:t>Commercial</w:t>
      </w:r>
      <w:bookmarkEnd w:id="22"/>
    </w:p>
    <w:p w:rsidR="00DD0B67" w:rsidRPr="0068649A" w:rsidRDefault="00DD0B67" w:rsidP="00181634">
      <w:pPr>
        <w:pStyle w:val="2"/>
        <w:numPr>
          <w:ilvl w:val="1"/>
          <w:numId w:val="5"/>
        </w:numPr>
        <w:tabs>
          <w:tab w:val="clear" w:pos="1116"/>
        </w:tabs>
        <w:ind w:left="666"/>
      </w:pPr>
      <w:bookmarkStart w:id="24" w:name="_Toc493579053"/>
      <w:r>
        <w:rPr>
          <w:rFonts w:ascii="Calibri" w:hAnsi="Calibri" w:cs="Arial"/>
          <w:b w:val="0"/>
          <w:sz w:val="22"/>
          <w:szCs w:val="22"/>
        </w:rPr>
        <w:t>Planning</w:t>
      </w:r>
      <w:bookmarkEnd w:id="24"/>
    </w:p>
    <w:p w:rsidR="00D1504F" w:rsidRDefault="00D1504F" w:rsidP="00F07BCB">
      <w:pPr>
        <w:pStyle w:val="Indent1"/>
        <w:ind w:left="0"/>
        <w:rPr>
          <w:rFonts w:ascii="Calibri" w:eastAsia="宋体" w:hAnsi="Calibri" w:cs="Arial"/>
          <w:sz w:val="22"/>
          <w:szCs w:val="22"/>
          <w:lang w:eastAsia="zh-CN"/>
        </w:rPr>
      </w:pPr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6804"/>
        <w:gridCol w:w="1098"/>
      </w:tblGrid>
      <w:tr w:rsidR="00D1504F" w:rsidRPr="009A10A2" w:rsidTr="0018153D">
        <w:tc>
          <w:tcPr>
            <w:tcW w:w="1384" w:type="dxa"/>
            <w:tcBorders>
              <w:bottom w:val="single" w:sz="4" w:space="0" w:color="auto"/>
            </w:tcBorders>
            <w:shd w:val="clear" w:color="auto" w:fill="auto"/>
          </w:tcPr>
          <w:p w:rsidR="00D1504F" w:rsidRPr="009A10A2" w:rsidRDefault="009736ED" w:rsidP="009D0D3B">
            <w:pPr>
              <w:pStyle w:val="Indent1"/>
              <w:ind w:left="0"/>
              <w:jc w:val="center"/>
              <w:rPr>
                <w:rFonts w:ascii="Calibri" w:eastAsia="宋体" w:hAnsi="Calibri" w:cs="Arial"/>
                <w:b/>
                <w:lang w:eastAsia="zh-CN"/>
              </w:rPr>
            </w:pPr>
            <w:r w:rsidRPr="009A10A2">
              <w:rPr>
                <w:rFonts w:ascii="Calibri" w:hAnsi="Calibri" w:cs="Arial"/>
                <w:b/>
                <w:bCs/>
              </w:rPr>
              <w:t>Milestone</w:t>
            </w:r>
          </w:p>
        </w:tc>
        <w:tc>
          <w:tcPr>
            <w:tcW w:w="6804" w:type="dxa"/>
            <w:tcBorders>
              <w:bottom w:val="single" w:sz="4" w:space="0" w:color="auto"/>
            </w:tcBorders>
            <w:shd w:val="clear" w:color="auto" w:fill="auto"/>
          </w:tcPr>
          <w:p w:rsidR="00D1504F" w:rsidRPr="009A10A2" w:rsidRDefault="00F80CEA" w:rsidP="009D0D3B">
            <w:pPr>
              <w:pStyle w:val="Indent1"/>
              <w:ind w:left="0"/>
              <w:jc w:val="center"/>
              <w:rPr>
                <w:rFonts w:ascii="Calibri" w:eastAsia="宋体" w:hAnsi="Calibri" w:cs="Arial"/>
                <w:b/>
                <w:lang w:eastAsia="zh-CN"/>
              </w:rPr>
            </w:pPr>
            <w:r>
              <w:rPr>
                <w:rFonts w:ascii="Calibri" w:eastAsia="宋体" w:hAnsi="Calibri" w:cs="Arial" w:hint="eastAsia"/>
                <w:b/>
                <w:lang w:eastAsia="zh-CN"/>
              </w:rPr>
              <w:t>Items</w:t>
            </w:r>
            <w:r w:rsidR="00BF790E">
              <w:rPr>
                <w:rFonts w:ascii="Calibri" w:eastAsia="宋体" w:hAnsi="Calibri" w:cs="Arial" w:hint="eastAsia"/>
                <w:b/>
                <w:lang w:eastAsia="zh-CN"/>
              </w:rPr>
              <w:t xml:space="preserve"> working on</w:t>
            </w:r>
          </w:p>
        </w:tc>
        <w:tc>
          <w:tcPr>
            <w:tcW w:w="1098" w:type="dxa"/>
            <w:tcBorders>
              <w:bottom w:val="single" w:sz="4" w:space="0" w:color="auto"/>
            </w:tcBorders>
            <w:shd w:val="clear" w:color="auto" w:fill="auto"/>
          </w:tcPr>
          <w:p w:rsidR="000647D8" w:rsidRPr="009A10A2" w:rsidRDefault="009736ED" w:rsidP="000647D8">
            <w:pPr>
              <w:pStyle w:val="Indent1"/>
              <w:ind w:left="0"/>
              <w:jc w:val="center"/>
              <w:rPr>
                <w:rFonts w:ascii="Calibri" w:eastAsiaTheme="minorEastAsia" w:hAnsi="Calibri" w:cs="Arial"/>
                <w:b/>
                <w:bCs/>
                <w:lang w:eastAsia="zh-CN"/>
              </w:rPr>
            </w:pPr>
            <w:r w:rsidRPr="009A10A2">
              <w:rPr>
                <w:rFonts w:ascii="Calibri" w:hAnsi="Calibri" w:cs="Arial"/>
                <w:b/>
                <w:bCs/>
              </w:rPr>
              <w:t>Da</w:t>
            </w:r>
            <w:r w:rsidRPr="009A10A2">
              <w:rPr>
                <w:rFonts w:ascii="Calibri" w:eastAsiaTheme="minorEastAsia" w:hAnsi="Calibri" w:cs="Arial" w:hint="eastAsia"/>
                <w:b/>
                <w:bCs/>
                <w:lang w:eastAsia="zh-CN"/>
              </w:rPr>
              <w:t xml:space="preserve">ys </w:t>
            </w:r>
          </w:p>
          <w:p w:rsidR="00D1504F" w:rsidRPr="009A10A2" w:rsidRDefault="009736ED" w:rsidP="000647D8">
            <w:pPr>
              <w:pStyle w:val="Indent1"/>
              <w:ind w:left="0"/>
              <w:jc w:val="center"/>
              <w:rPr>
                <w:rFonts w:ascii="Calibri" w:eastAsia="宋体" w:hAnsi="Calibri" w:cs="Arial"/>
                <w:b/>
                <w:lang w:eastAsia="zh-CN"/>
              </w:rPr>
            </w:pPr>
            <w:r w:rsidRPr="009A10A2">
              <w:rPr>
                <w:rFonts w:ascii="Calibri" w:eastAsiaTheme="minorEastAsia" w:hAnsi="Calibri" w:cs="Arial" w:hint="eastAsia"/>
                <w:b/>
                <w:bCs/>
                <w:lang w:eastAsia="zh-CN"/>
              </w:rPr>
              <w:t>(8 hours</w:t>
            </w:r>
            <w:r w:rsidR="000647D8" w:rsidRPr="009A10A2">
              <w:rPr>
                <w:rFonts w:ascii="Calibri" w:eastAsiaTheme="minorEastAsia" w:hAnsi="Calibri" w:cs="Arial" w:hint="eastAsia"/>
                <w:b/>
                <w:bCs/>
                <w:lang w:eastAsia="zh-CN"/>
              </w:rPr>
              <w:t>)</w:t>
            </w:r>
          </w:p>
        </w:tc>
      </w:tr>
      <w:tr w:rsidR="003F181A" w:rsidTr="0018153D">
        <w:tc>
          <w:tcPr>
            <w:tcW w:w="1384" w:type="dxa"/>
            <w:tcBorders>
              <w:bottom w:val="single" w:sz="4" w:space="0" w:color="auto"/>
            </w:tcBorders>
          </w:tcPr>
          <w:p w:rsidR="003F181A" w:rsidRPr="009B0D53" w:rsidRDefault="003F181A" w:rsidP="002D2939">
            <w:pPr>
              <w:pStyle w:val="Indent1"/>
              <w:ind w:left="0" w:firstLineChars="100" w:firstLine="200"/>
              <w:rPr>
                <w:rFonts w:ascii="Calibri" w:eastAsiaTheme="minorEastAsia" w:hAnsi="Calibri" w:cs="Arial"/>
                <w:lang w:eastAsia="zh-CN"/>
              </w:rPr>
            </w:pPr>
            <w:r>
              <w:rPr>
                <w:rFonts w:ascii="Calibri" w:eastAsiaTheme="minorEastAsia" w:hAnsi="Calibri" w:cs="Arial" w:hint="eastAsia"/>
                <w:lang w:eastAsia="zh-CN"/>
              </w:rPr>
              <w:t>Hardware Develo</w:t>
            </w:r>
            <w:r>
              <w:rPr>
                <w:rFonts w:ascii="Calibri" w:eastAsiaTheme="minorEastAsia" w:hAnsi="Calibri" w:cs="Arial" w:hint="eastAsia"/>
                <w:lang w:eastAsia="zh-CN"/>
              </w:rPr>
              <w:t>p</w:t>
            </w:r>
            <w:r>
              <w:rPr>
                <w:rFonts w:ascii="Calibri" w:eastAsiaTheme="minorEastAsia" w:hAnsi="Calibri" w:cs="Arial" w:hint="eastAsia"/>
                <w:lang w:eastAsia="zh-CN"/>
              </w:rPr>
              <w:t>ment</w:t>
            </w:r>
          </w:p>
        </w:tc>
        <w:tc>
          <w:tcPr>
            <w:tcW w:w="6804" w:type="dxa"/>
            <w:tcBorders>
              <w:bottom w:val="single" w:sz="4" w:space="0" w:color="auto"/>
            </w:tcBorders>
          </w:tcPr>
          <w:p w:rsidR="003F181A" w:rsidRDefault="003F181A" w:rsidP="00E01968">
            <w:pPr>
              <w:pStyle w:val="Indent1"/>
              <w:numPr>
                <w:ilvl w:val="0"/>
                <w:numId w:val="29"/>
              </w:numPr>
              <w:rPr>
                <w:rFonts w:ascii="Calibri" w:eastAsia="宋体" w:hAnsi="Calibri" w:cs="Arial"/>
                <w:lang w:eastAsia="zh-CN"/>
              </w:rPr>
            </w:pPr>
            <w:r>
              <w:rPr>
                <w:rFonts w:ascii="Calibri" w:eastAsia="宋体" w:hAnsi="Calibri" w:cs="Arial" w:hint="eastAsia"/>
                <w:lang w:eastAsia="zh-CN"/>
              </w:rPr>
              <w:t>Schematic design</w:t>
            </w:r>
          </w:p>
          <w:p w:rsidR="003F181A" w:rsidRDefault="003F181A" w:rsidP="00E01968">
            <w:pPr>
              <w:pStyle w:val="Indent1"/>
              <w:numPr>
                <w:ilvl w:val="0"/>
                <w:numId w:val="29"/>
              </w:numPr>
              <w:rPr>
                <w:rFonts w:ascii="Calibri" w:eastAsia="宋体" w:hAnsi="Calibri" w:cs="Arial" w:hint="eastAsia"/>
                <w:lang w:eastAsia="zh-CN"/>
              </w:rPr>
            </w:pPr>
            <w:r>
              <w:rPr>
                <w:rFonts w:ascii="Calibri" w:eastAsia="宋体" w:hAnsi="Calibri" w:cs="Arial" w:hint="eastAsia"/>
                <w:lang w:eastAsia="zh-CN"/>
              </w:rPr>
              <w:t>PCB layout</w:t>
            </w:r>
          </w:p>
          <w:p w:rsidR="003F181A" w:rsidRDefault="003F181A" w:rsidP="00E01968">
            <w:pPr>
              <w:pStyle w:val="Indent1"/>
              <w:numPr>
                <w:ilvl w:val="0"/>
                <w:numId w:val="29"/>
              </w:numPr>
              <w:rPr>
                <w:rFonts w:ascii="Calibri" w:eastAsia="宋体" w:hAnsi="Calibri" w:cs="Arial"/>
                <w:lang w:eastAsia="zh-CN"/>
              </w:rPr>
            </w:pPr>
            <w:r>
              <w:rPr>
                <w:rFonts w:ascii="Calibri" w:eastAsia="宋体" w:hAnsi="Calibri" w:cs="Arial" w:hint="eastAsia"/>
                <w:lang w:eastAsia="zh-CN"/>
              </w:rPr>
              <w:t>PCB fabrication</w:t>
            </w:r>
          </w:p>
          <w:p w:rsidR="003F181A" w:rsidRDefault="003F181A" w:rsidP="00E01968">
            <w:pPr>
              <w:pStyle w:val="Indent1"/>
              <w:numPr>
                <w:ilvl w:val="0"/>
                <w:numId w:val="29"/>
              </w:numPr>
              <w:rPr>
                <w:rFonts w:ascii="Calibri" w:eastAsia="宋体" w:hAnsi="Calibri" w:cs="Arial" w:hint="eastAsia"/>
                <w:lang w:eastAsia="zh-CN"/>
              </w:rPr>
            </w:pPr>
            <w:r>
              <w:rPr>
                <w:rFonts w:ascii="Calibri" w:eastAsia="宋体" w:hAnsi="Calibri" w:cs="Arial" w:hint="eastAsia"/>
                <w:lang w:eastAsia="zh-CN"/>
              </w:rPr>
              <w:t>PCBA</w:t>
            </w:r>
          </w:p>
          <w:p w:rsidR="003F181A" w:rsidRPr="001939C3" w:rsidRDefault="003F181A" w:rsidP="00E01968">
            <w:pPr>
              <w:pStyle w:val="Indent1"/>
              <w:numPr>
                <w:ilvl w:val="0"/>
                <w:numId w:val="29"/>
              </w:numPr>
              <w:rPr>
                <w:rFonts w:ascii="Calibri" w:eastAsia="宋体" w:hAnsi="Calibri" w:cs="Arial"/>
                <w:lang w:eastAsia="zh-CN"/>
              </w:rPr>
            </w:pPr>
            <w:r>
              <w:rPr>
                <w:rFonts w:ascii="Calibri" w:eastAsia="宋体" w:hAnsi="Calibri" w:cs="Arial" w:hint="eastAsia"/>
                <w:lang w:eastAsia="zh-CN"/>
              </w:rPr>
              <w:t>Hardware Sanity Test</w:t>
            </w: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:rsidR="003F181A" w:rsidRPr="006C4AE0" w:rsidRDefault="003F181A" w:rsidP="008565AE">
            <w:pPr>
              <w:pStyle w:val="Indent1"/>
              <w:ind w:left="0"/>
              <w:jc w:val="center"/>
              <w:rPr>
                <w:rFonts w:ascii="Calibri" w:eastAsia="宋体" w:hAnsi="Calibri" w:cs="Arial"/>
                <w:lang w:eastAsia="zh-CN"/>
              </w:rPr>
            </w:pPr>
            <w:r>
              <w:rPr>
                <w:rFonts w:ascii="Calibri" w:eastAsia="宋体" w:hAnsi="Calibri" w:cs="Arial" w:hint="eastAsia"/>
                <w:lang w:eastAsia="zh-CN"/>
              </w:rPr>
              <w:t>15</w:t>
            </w:r>
          </w:p>
        </w:tc>
      </w:tr>
      <w:tr w:rsidR="003F181A" w:rsidTr="0018153D">
        <w:tc>
          <w:tcPr>
            <w:tcW w:w="1384" w:type="dxa"/>
          </w:tcPr>
          <w:p w:rsidR="003F181A" w:rsidRDefault="00ED4D34" w:rsidP="00AC6041">
            <w:pPr>
              <w:pStyle w:val="Indent1"/>
              <w:ind w:left="0" w:firstLineChars="100" w:firstLine="200"/>
              <w:rPr>
                <w:rFonts w:ascii="Calibri" w:eastAsia="宋体" w:hAnsi="Calibri" w:cs="Arial"/>
                <w:lang w:eastAsia="zh-CN"/>
              </w:rPr>
            </w:pPr>
            <w:r>
              <w:rPr>
                <w:rFonts w:ascii="Calibri" w:eastAsia="宋体" w:hAnsi="Calibri" w:cs="Arial" w:hint="eastAsia"/>
                <w:lang w:eastAsia="zh-CN"/>
              </w:rPr>
              <w:t>Firmware</w:t>
            </w:r>
            <w:r w:rsidR="0018153D">
              <w:rPr>
                <w:rFonts w:ascii="Calibri" w:eastAsia="宋体" w:hAnsi="Calibri" w:cs="Arial" w:hint="eastAsia"/>
                <w:lang w:eastAsia="zh-CN"/>
              </w:rPr>
              <w:t xml:space="preserve"> Development</w:t>
            </w:r>
          </w:p>
        </w:tc>
        <w:tc>
          <w:tcPr>
            <w:tcW w:w="6804" w:type="dxa"/>
          </w:tcPr>
          <w:p w:rsidR="003F181A" w:rsidRDefault="00483276" w:rsidP="00F96B2D">
            <w:pPr>
              <w:pStyle w:val="Indent1"/>
              <w:numPr>
                <w:ilvl w:val="0"/>
                <w:numId w:val="31"/>
              </w:numPr>
              <w:rPr>
                <w:rFonts w:ascii="Calibri" w:eastAsia="宋体" w:hAnsi="Calibri" w:cs="Arial" w:hint="eastAsia"/>
                <w:lang w:eastAsia="zh-CN"/>
              </w:rPr>
            </w:pPr>
            <w:r>
              <w:rPr>
                <w:rFonts w:ascii="Calibri" w:eastAsia="宋体" w:hAnsi="Calibri" w:cs="Arial" w:hint="eastAsia"/>
                <w:lang w:eastAsia="zh-CN"/>
              </w:rPr>
              <w:t>Wi-Fi communication</w:t>
            </w:r>
          </w:p>
          <w:p w:rsidR="00483276" w:rsidRDefault="00E42EF5" w:rsidP="00483276">
            <w:pPr>
              <w:pStyle w:val="Indent1"/>
              <w:numPr>
                <w:ilvl w:val="0"/>
                <w:numId w:val="31"/>
              </w:numPr>
              <w:rPr>
                <w:rFonts w:ascii="Calibri" w:eastAsia="宋体" w:hAnsi="Calibri" w:cs="Arial" w:hint="eastAsia"/>
                <w:lang w:eastAsia="zh-CN"/>
              </w:rPr>
            </w:pPr>
            <w:r>
              <w:rPr>
                <w:rFonts w:ascii="Calibri" w:eastAsia="宋体" w:hAnsi="Calibri" w:cs="Arial" w:hint="eastAsia"/>
                <w:lang w:eastAsia="zh-CN"/>
              </w:rPr>
              <w:t>Lock/unlock</w:t>
            </w:r>
          </w:p>
          <w:p w:rsidR="00E42EF5" w:rsidRDefault="00930EAA" w:rsidP="00483276">
            <w:pPr>
              <w:pStyle w:val="Indent1"/>
              <w:numPr>
                <w:ilvl w:val="0"/>
                <w:numId w:val="31"/>
              </w:numPr>
              <w:rPr>
                <w:rFonts w:ascii="Calibri" w:eastAsia="宋体" w:hAnsi="Calibri" w:cs="Arial" w:hint="eastAsia"/>
                <w:lang w:eastAsia="zh-CN"/>
              </w:rPr>
            </w:pPr>
            <w:r>
              <w:rPr>
                <w:rFonts w:ascii="Calibri" w:eastAsia="宋体" w:hAnsi="Calibri" w:cs="Arial" w:hint="eastAsia"/>
                <w:lang w:eastAsia="zh-CN"/>
              </w:rPr>
              <w:t xml:space="preserve">Door </w:t>
            </w:r>
            <w:r w:rsidR="00CA47F9">
              <w:rPr>
                <w:rFonts w:ascii="Calibri" w:eastAsia="宋体" w:hAnsi="Calibri" w:cs="Arial" w:hint="eastAsia"/>
                <w:lang w:eastAsia="zh-CN"/>
              </w:rPr>
              <w:t>contact switch</w:t>
            </w:r>
          </w:p>
          <w:p w:rsidR="00462098" w:rsidRDefault="006A7AFE" w:rsidP="006A7AFE">
            <w:pPr>
              <w:pStyle w:val="Indent1"/>
              <w:numPr>
                <w:ilvl w:val="0"/>
                <w:numId w:val="31"/>
              </w:numPr>
              <w:rPr>
                <w:rFonts w:ascii="Calibri" w:eastAsia="宋体" w:hAnsi="Calibri" w:cs="Arial"/>
                <w:lang w:eastAsia="zh-CN"/>
              </w:rPr>
            </w:pPr>
            <w:r>
              <w:rPr>
                <w:rFonts w:ascii="Calibri" w:eastAsia="宋体" w:hAnsi="Calibri" w:cs="Arial" w:hint="eastAsia"/>
                <w:lang w:eastAsia="zh-CN"/>
              </w:rPr>
              <w:t>Password e</w:t>
            </w:r>
            <w:r w:rsidR="00462098">
              <w:rPr>
                <w:rFonts w:ascii="Calibri" w:eastAsia="宋体" w:hAnsi="Calibri" w:cs="Arial" w:hint="eastAsia"/>
                <w:lang w:eastAsia="zh-CN"/>
              </w:rPr>
              <w:t>ncryption algorithm implement</w:t>
            </w:r>
            <w:r w:rsidR="008A0996">
              <w:rPr>
                <w:rFonts w:ascii="Calibri" w:eastAsia="宋体" w:hAnsi="Calibri" w:cs="Arial" w:hint="eastAsia"/>
                <w:lang w:eastAsia="zh-CN"/>
              </w:rPr>
              <w:t xml:space="preserve"> &amp; test</w:t>
            </w:r>
          </w:p>
        </w:tc>
        <w:tc>
          <w:tcPr>
            <w:tcW w:w="1098" w:type="dxa"/>
          </w:tcPr>
          <w:p w:rsidR="003F181A" w:rsidRDefault="00596034" w:rsidP="00D95075">
            <w:pPr>
              <w:pStyle w:val="Indent1"/>
              <w:ind w:left="0"/>
              <w:jc w:val="center"/>
              <w:rPr>
                <w:rFonts w:ascii="Calibri" w:eastAsia="宋体" w:hAnsi="Calibri" w:cs="Arial"/>
                <w:lang w:eastAsia="zh-CN"/>
              </w:rPr>
            </w:pPr>
            <w:r>
              <w:rPr>
                <w:rFonts w:ascii="Calibri" w:eastAsia="宋体" w:hAnsi="Calibri" w:cs="Arial" w:hint="eastAsia"/>
                <w:lang w:eastAsia="zh-CN"/>
              </w:rPr>
              <w:t>10</w:t>
            </w:r>
          </w:p>
        </w:tc>
      </w:tr>
      <w:tr w:rsidR="003F181A" w:rsidTr="0018153D">
        <w:tc>
          <w:tcPr>
            <w:tcW w:w="1384" w:type="dxa"/>
          </w:tcPr>
          <w:p w:rsidR="003F181A" w:rsidRDefault="00D56982" w:rsidP="003C0544">
            <w:pPr>
              <w:pStyle w:val="Indent1"/>
              <w:ind w:left="0"/>
              <w:rPr>
                <w:rFonts w:ascii="Calibri" w:eastAsia="宋体" w:hAnsi="Calibri" w:cs="Arial"/>
                <w:lang w:eastAsia="zh-CN"/>
              </w:rPr>
            </w:pPr>
            <w:r>
              <w:rPr>
                <w:rFonts w:ascii="Calibri" w:eastAsia="宋体" w:hAnsi="Calibri" w:cs="Arial" w:hint="eastAsia"/>
                <w:lang w:eastAsia="zh-CN"/>
              </w:rPr>
              <w:t>Co-Development</w:t>
            </w:r>
          </w:p>
        </w:tc>
        <w:tc>
          <w:tcPr>
            <w:tcW w:w="6804" w:type="dxa"/>
          </w:tcPr>
          <w:p w:rsidR="003F181A" w:rsidRDefault="00043EA0" w:rsidP="00BD403C">
            <w:pPr>
              <w:pStyle w:val="Indent1"/>
              <w:numPr>
                <w:ilvl w:val="0"/>
                <w:numId w:val="32"/>
              </w:numPr>
              <w:rPr>
                <w:rFonts w:ascii="Calibri" w:eastAsia="宋体" w:hAnsi="Calibri" w:cs="Arial"/>
                <w:lang w:eastAsia="zh-CN"/>
              </w:rPr>
            </w:pPr>
            <w:r>
              <w:rPr>
                <w:rFonts w:ascii="Calibri" w:eastAsia="宋体" w:hAnsi="Calibri" w:cs="Arial" w:hint="eastAsia"/>
                <w:lang w:eastAsia="zh-CN"/>
              </w:rPr>
              <w:t>Co-debug with APP</w:t>
            </w:r>
            <w:r w:rsidR="00F82370">
              <w:rPr>
                <w:rFonts w:ascii="Calibri" w:eastAsia="宋体" w:hAnsi="Calibri" w:cs="Arial" w:hint="eastAsia"/>
                <w:lang w:eastAsia="zh-CN"/>
              </w:rPr>
              <w:t xml:space="preserve"> and</w:t>
            </w:r>
            <w:r w:rsidR="002D4E72">
              <w:rPr>
                <w:rFonts w:ascii="Calibri" w:eastAsia="宋体" w:hAnsi="Calibri" w:cs="Arial" w:hint="eastAsia"/>
                <w:lang w:eastAsia="zh-CN"/>
              </w:rPr>
              <w:t xml:space="preserve"> </w:t>
            </w:r>
            <w:r w:rsidR="00BD403C">
              <w:rPr>
                <w:rFonts w:ascii="Calibri" w:eastAsia="宋体" w:hAnsi="Calibri" w:cs="Arial" w:hint="eastAsia"/>
                <w:lang w:eastAsia="zh-CN"/>
              </w:rPr>
              <w:t>S</w:t>
            </w:r>
            <w:r w:rsidR="002D4E72">
              <w:rPr>
                <w:rFonts w:ascii="Calibri" w:eastAsia="宋体" w:hAnsi="Calibri" w:cs="Arial" w:hint="eastAsia"/>
                <w:lang w:eastAsia="zh-CN"/>
              </w:rPr>
              <w:t>erver</w:t>
            </w:r>
          </w:p>
        </w:tc>
        <w:tc>
          <w:tcPr>
            <w:tcW w:w="1098" w:type="dxa"/>
          </w:tcPr>
          <w:p w:rsidR="003F181A" w:rsidRPr="00825FF2" w:rsidRDefault="00825FF2" w:rsidP="00D95075">
            <w:pPr>
              <w:pStyle w:val="Indent1"/>
              <w:ind w:left="0"/>
              <w:jc w:val="center"/>
              <w:rPr>
                <w:rFonts w:ascii="Calibri" w:eastAsia="宋体" w:hAnsi="Calibri" w:cs="Arial"/>
                <w:lang w:eastAsia="zh-CN"/>
              </w:rPr>
            </w:pPr>
            <w:r>
              <w:rPr>
                <w:rFonts w:ascii="Calibri" w:eastAsia="宋体" w:hAnsi="Calibri" w:cs="Arial" w:hint="eastAsia"/>
                <w:lang w:eastAsia="zh-CN"/>
              </w:rPr>
              <w:t>10</w:t>
            </w:r>
          </w:p>
        </w:tc>
      </w:tr>
    </w:tbl>
    <w:p w:rsidR="00D1504F" w:rsidRPr="00B033A4" w:rsidRDefault="00D1504F" w:rsidP="00F07BCB">
      <w:pPr>
        <w:pStyle w:val="Indent1"/>
        <w:ind w:left="0"/>
        <w:rPr>
          <w:rFonts w:ascii="Calibri" w:eastAsia="宋体" w:hAnsi="Calibri" w:cs="Arial"/>
          <w:sz w:val="22"/>
          <w:szCs w:val="22"/>
          <w:lang w:eastAsia="zh-CN"/>
        </w:rPr>
      </w:pPr>
    </w:p>
    <w:p w:rsidR="00DD0B67" w:rsidRDefault="00E90F1D" w:rsidP="00181634">
      <w:pPr>
        <w:pStyle w:val="2"/>
        <w:numPr>
          <w:ilvl w:val="1"/>
          <w:numId w:val="5"/>
        </w:numPr>
        <w:tabs>
          <w:tab w:val="clear" w:pos="1116"/>
        </w:tabs>
        <w:ind w:left="666"/>
      </w:pPr>
      <w:r>
        <w:rPr>
          <w:rFonts w:ascii="Calibri" w:eastAsiaTheme="minorEastAsia" w:hAnsi="Calibri" w:cs="Arial" w:hint="eastAsia"/>
          <w:b w:val="0"/>
          <w:sz w:val="22"/>
          <w:szCs w:val="22"/>
          <w:lang w:eastAsia="zh-CN"/>
        </w:rPr>
        <w:t>Quotation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2409"/>
        <w:gridCol w:w="5776"/>
      </w:tblGrid>
      <w:tr w:rsidR="00BF65E3" w:rsidTr="00957BE0">
        <w:tc>
          <w:tcPr>
            <w:tcW w:w="1101" w:type="dxa"/>
            <w:shd w:val="clear" w:color="auto" w:fill="000000" w:themeFill="text1"/>
          </w:tcPr>
          <w:p w:rsidR="00BF65E3" w:rsidRPr="00BC21A2" w:rsidRDefault="00BF65E3" w:rsidP="00BC21A2">
            <w:pPr>
              <w:pStyle w:val="Indent1"/>
              <w:ind w:left="0"/>
              <w:jc w:val="center"/>
              <w:rPr>
                <w:rFonts w:eastAsia="宋体"/>
                <w:b/>
                <w:lang w:eastAsia="zh-CN"/>
              </w:rPr>
            </w:pPr>
            <w:r w:rsidRPr="00BC21A2">
              <w:rPr>
                <w:rFonts w:eastAsia="宋体" w:hint="eastAsia"/>
                <w:b/>
                <w:lang w:eastAsia="zh-CN"/>
              </w:rPr>
              <w:t>Items</w:t>
            </w:r>
          </w:p>
        </w:tc>
        <w:tc>
          <w:tcPr>
            <w:tcW w:w="2409" w:type="dxa"/>
            <w:shd w:val="clear" w:color="auto" w:fill="000000" w:themeFill="text1"/>
          </w:tcPr>
          <w:p w:rsidR="00BF65E3" w:rsidRPr="00BC21A2" w:rsidRDefault="00643C77" w:rsidP="00BC21A2">
            <w:pPr>
              <w:pStyle w:val="Indent1"/>
              <w:ind w:left="0"/>
              <w:jc w:val="center"/>
              <w:rPr>
                <w:rFonts w:eastAsia="宋体"/>
                <w:b/>
                <w:lang w:eastAsia="zh-CN"/>
              </w:rPr>
            </w:pPr>
            <w:r w:rsidRPr="00BC21A2">
              <w:rPr>
                <w:rFonts w:eastAsia="宋体" w:hint="eastAsia"/>
                <w:b/>
                <w:lang w:eastAsia="zh-CN"/>
              </w:rPr>
              <w:t>Cost</w:t>
            </w:r>
          </w:p>
        </w:tc>
        <w:tc>
          <w:tcPr>
            <w:tcW w:w="5776" w:type="dxa"/>
            <w:shd w:val="clear" w:color="auto" w:fill="000000" w:themeFill="text1"/>
          </w:tcPr>
          <w:p w:rsidR="00BF65E3" w:rsidRPr="00BC21A2" w:rsidRDefault="00643C77" w:rsidP="00BC21A2">
            <w:pPr>
              <w:pStyle w:val="Indent1"/>
              <w:ind w:left="0"/>
              <w:jc w:val="center"/>
              <w:rPr>
                <w:rFonts w:eastAsia="宋体"/>
                <w:b/>
                <w:lang w:eastAsia="zh-CN"/>
              </w:rPr>
            </w:pPr>
            <w:r w:rsidRPr="00BC21A2">
              <w:rPr>
                <w:rFonts w:eastAsia="宋体" w:hint="eastAsia"/>
                <w:b/>
                <w:lang w:eastAsia="zh-CN"/>
              </w:rPr>
              <w:t>Remark</w:t>
            </w:r>
          </w:p>
        </w:tc>
      </w:tr>
      <w:tr w:rsidR="00BF65E3" w:rsidTr="00957BE0">
        <w:tc>
          <w:tcPr>
            <w:tcW w:w="1101" w:type="dxa"/>
          </w:tcPr>
          <w:p w:rsidR="00BF65E3" w:rsidRPr="001D252A" w:rsidRDefault="00615D67" w:rsidP="00BB79FA">
            <w:pPr>
              <w:pStyle w:val="Indent1"/>
              <w:ind w:left="0"/>
              <w:jc w:val="center"/>
              <w:rPr>
                <w:rFonts w:eastAsia="宋体"/>
                <w:lang w:eastAsia="zh-CN"/>
              </w:rPr>
            </w:pPr>
            <w:r w:rsidRPr="001D252A">
              <w:rPr>
                <w:rFonts w:eastAsia="宋体" w:hint="eastAsia"/>
                <w:lang w:eastAsia="zh-CN"/>
              </w:rPr>
              <w:t>NRE</w:t>
            </w:r>
          </w:p>
        </w:tc>
        <w:tc>
          <w:tcPr>
            <w:tcW w:w="2409" w:type="dxa"/>
          </w:tcPr>
          <w:p w:rsidR="00BF65E3" w:rsidRPr="001D252A" w:rsidRDefault="00CD2D8C" w:rsidP="00485562">
            <w:pPr>
              <w:pStyle w:val="Indent1"/>
              <w:ind w:left="0"/>
              <w:jc w:val="center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t>HK</w:t>
            </w:r>
            <w:r w:rsidRPr="00CD2D8C">
              <w:rPr>
                <w:rFonts w:eastAsia="宋体"/>
                <w:lang w:eastAsia="zh-CN"/>
              </w:rPr>
              <w:t>$</w:t>
            </w:r>
            <w:r w:rsidR="00B03E43" w:rsidRPr="001D252A">
              <w:rPr>
                <w:rFonts w:eastAsia="宋体" w:hint="eastAsia"/>
                <w:lang w:eastAsia="zh-CN"/>
              </w:rPr>
              <w:t>2</w:t>
            </w:r>
            <w:r w:rsidR="00485562">
              <w:rPr>
                <w:rFonts w:eastAsia="宋体" w:hint="eastAsia"/>
                <w:lang w:eastAsia="zh-CN"/>
              </w:rPr>
              <w:t>0</w:t>
            </w:r>
            <w:r w:rsidR="00E3278A">
              <w:rPr>
                <w:rFonts w:eastAsia="宋体" w:hint="eastAsia"/>
                <w:lang w:eastAsia="zh-CN"/>
              </w:rPr>
              <w:t>,</w:t>
            </w:r>
            <w:r w:rsidR="00485562">
              <w:rPr>
                <w:rFonts w:eastAsia="宋体" w:hint="eastAsia"/>
                <w:lang w:eastAsia="zh-CN"/>
              </w:rPr>
              <w:t>0</w:t>
            </w:r>
            <w:r>
              <w:rPr>
                <w:rFonts w:eastAsia="宋体" w:hint="eastAsia"/>
                <w:lang w:eastAsia="zh-CN"/>
              </w:rPr>
              <w:t>00</w:t>
            </w:r>
          </w:p>
        </w:tc>
        <w:tc>
          <w:tcPr>
            <w:tcW w:w="5776" w:type="dxa"/>
          </w:tcPr>
          <w:p w:rsidR="00BF65E3" w:rsidRPr="001D252A" w:rsidRDefault="00485562" w:rsidP="000F067A">
            <w:pPr>
              <w:pStyle w:val="Indent1"/>
              <w:ind w:left="0"/>
              <w:rPr>
                <w:rFonts w:eastAsia="宋体"/>
                <w:lang w:eastAsia="zh-CN"/>
              </w:rPr>
            </w:pPr>
            <w:r>
              <w:rPr>
                <w:rFonts w:eastAsia="宋体" w:cs="Arial" w:hint="eastAsia"/>
                <w:lang w:eastAsia="zh-CN"/>
              </w:rPr>
              <w:t>I</w:t>
            </w:r>
            <w:r w:rsidR="00E02756">
              <w:rPr>
                <w:rFonts w:eastAsia="宋体" w:cs="Arial" w:hint="eastAsia"/>
                <w:lang w:eastAsia="zh-CN"/>
              </w:rPr>
              <w:t>ncluding</w:t>
            </w:r>
            <w:r w:rsidR="003E111D">
              <w:rPr>
                <w:rFonts w:eastAsia="宋体" w:cs="Arial" w:hint="eastAsia"/>
                <w:lang w:eastAsia="zh-CN"/>
              </w:rPr>
              <w:t xml:space="preserve"> </w:t>
            </w:r>
            <w:r w:rsidR="000F067A">
              <w:rPr>
                <w:rFonts w:eastAsia="宋体" w:cs="Arial" w:hint="eastAsia"/>
                <w:lang w:eastAsia="zh-CN"/>
              </w:rPr>
              <w:t>2</w:t>
            </w:r>
            <w:r w:rsidR="003E111D">
              <w:rPr>
                <w:rFonts w:eastAsia="宋体" w:cs="Arial" w:hint="eastAsia"/>
                <w:lang w:eastAsia="zh-CN"/>
              </w:rPr>
              <w:t xml:space="preserve"> sets of </w:t>
            </w:r>
            <w:r w:rsidR="00B26F78">
              <w:rPr>
                <w:rFonts w:eastAsia="宋体" w:cs="Arial" w:hint="eastAsia"/>
                <w:lang w:eastAsia="zh-CN"/>
              </w:rPr>
              <w:t>sample boards</w:t>
            </w:r>
            <w:r w:rsidR="001C02B5">
              <w:rPr>
                <w:rFonts w:eastAsia="宋体" w:cs="Arial" w:hint="eastAsia"/>
                <w:lang w:eastAsia="zh-CN"/>
              </w:rPr>
              <w:t xml:space="preserve"> with locks and adapters</w:t>
            </w:r>
          </w:p>
        </w:tc>
      </w:tr>
      <w:tr w:rsidR="00BF65E3" w:rsidTr="00957BE0">
        <w:tc>
          <w:tcPr>
            <w:tcW w:w="1101" w:type="dxa"/>
          </w:tcPr>
          <w:p w:rsidR="00BF65E3" w:rsidRDefault="009B721F" w:rsidP="00F01845">
            <w:pPr>
              <w:pStyle w:val="Indent1"/>
              <w:ind w:left="0"/>
              <w:jc w:val="center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Design Files</w:t>
            </w:r>
          </w:p>
        </w:tc>
        <w:tc>
          <w:tcPr>
            <w:tcW w:w="2409" w:type="dxa"/>
          </w:tcPr>
          <w:p w:rsidR="00BF65E3" w:rsidRDefault="00873C31" w:rsidP="00B26B80">
            <w:pPr>
              <w:pStyle w:val="Indent1"/>
              <w:ind w:left="0"/>
              <w:jc w:val="center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t>HK</w:t>
            </w:r>
            <w:r w:rsidRPr="00CD2D8C">
              <w:rPr>
                <w:rFonts w:eastAsia="宋体"/>
                <w:lang w:eastAsia="zh-CN"/>
              </w:rPr>
              <w:t>$</w:t>
            </w:r>
            <w:r w:rsidR="00B26B80">
              <w:rPr>
                <w:rFonts w:eastAsia="宋体" w:hint="eastAsia"/>
                <w:lang w:eastAsia="zh-CN"/>
              </w:rPr>
              <w:t>4</w:t>
            </w:r>
            <w:r>
              <w:rPr>
                <w:rFonts w:eastAsia="宋体"/>
                <w:lang w:eastAsia="zh-CN"/>
              </w:rPr>
              <w:t>,</w:t>
            </w:r>
            <w:r>
              <w:rPr>
                <w:rFonts w:eastAsia="宋体" w:hint="eastAsia"/>
                <w:lang w:eastAsia="zh-CN"/>
              </w:rPr>
              <w:t>000</w:t>
            </w:r>
          </w:p>
        </w:tc>
        <w:tc>
          <w:tcPr>
            <w:tcW w:w="5776" w:type="dxa"/>
          </w:tcPr>
          <w:p w:rsidR="00C9097C" w:rsidRDefault="008765FC" w:rsidP="0023521B">
            <w:pPr>
              <w:pStyle w:val="Indent1"/>
              <w:ind w:left="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 xml:space="preserve">Including </w:t>
            </w:r>
            <w:r w:rsidR="00B57855">
              <w:rPr>
                <w:rFonts w:eastAsia="宋体" w:hint="eastAsia"/>
                <w:lang w:eastAsia="zh-CN"/>
              </w:rPr>
              <w:t xml:space="preserve">schematics, PCB layout, </w:t>
            </w:r>
            <w:r w:rsidR="0023521B">
              <w:rPr>
                <w:rFonts w:eastAsia="宋体" w:hint="eastAsia"/>
                <w:lang w:eastAsia="zh-CN"/>
              </w:rPr>
              <w:t>f</w:t>
            </w:r>
            <w:r w:rsidR="00B57855">
              <w:rPr>
                <w:rFonts w:eastAsia="宋体" w:hint="eastAsia"/>
                <w:lang w:eastAsia="zh-CN"/>
              </w:rPr>
              <w:t>irmware</w:t>
            </w:r>
            <w:r w:rsidR="00EF4EC7">
              <w:rPr>
                <w:rFonts w:eastAsia="宋体" w:hint="eastAsia"/>
                <w:lang w:eastAsia="zh-CN"/>
              </w:rPr>
              <w:t xml:space="preserve"> projects and source code, </w:t>
            </w:r>
            <w:r w:rsidR="000647CC">
              <w:rPr>
                <w:rFonts w:eastAsia="宋体"/>
                <w:lang w:eastAsia="zh-CN"/>
              </w:rPr>
              <w:t xml:space="preserve">source code of </w:t>
            </w:r>
            <w:r w:rsidR="00EF4EC7">
              <w:rPr>
                <w:rFonts w:eastAsia="宋体" w:hint="eastAsia"/>
                <w:lang w:eastAsia="zh-CN"/>
              </w:rPr>
              <w:t>3</w:t>
            </w:r>
            <w:r w:rsidR="00EF4EC7" w:rsidRPr="00EF4EC7">
              <w:rPr>
                <w:rFonts w:eastAsia="宋体" w:hint="eastAsia"/>
                <w:vertAlign w:val="superscript"/>
                <w:lang w:eastAsia="zh-CN"/>
              </w:rPr>
              <w:t>rd</w:t>
            </w:r>
            <w:r w:rsidR="00D37C7A">
              <w:rPr>
                <w:rFonts w:eastAsia="宋体" w:hint="eastAsia"/>
                <w:lang w:eastAsia="zh-CN"/>
              </w:rPr>
              <w:t xml:space="preserve"> party libraries</w:t>
            </w:r>
            <w:r w:rsidR="00E964E4">
              <w:rPr>
                <w:rFonts w:eastAsia="宋体"/>
                <w:lang w:eastAsia="zh-CN"/>
              </w:rPr>
              <w:t xml:space="preserve"> if </w:t>
            </w:r>
            <w:r w:rsidR="000647CC">
              <w:rPr>
                <w:rFonts w:eastAsia="宋体"/>
                <w:lang w:eastAsia="zh-CN"/>
              </w:rPr>
              <w:t>involved</w:t>
            </w:r>
            <w:r w:rsidR="00D37C7A">
              <w:rPr>
                <w:rFonts w:eastAsia="宋体" w:hint="eastAsia"/>
                <w:lang w:eastAsia="zh-CN"/>
              </w:rPr>
              <w:t xml:space="preserve">, </w:t>
            </w:r>
            <w:r w:rsidR="006778DC">
              <w:rPr>
                <w:rFonts w:eastAsia="宋体"/>
                <w:lang w:eastAsia="zh-CN"/>
              </w:rPr>
              <w:t xml:space="preserve">and </w:t>
            </w:r>
            <w:r w:rsidR="00846466">
              <w:rPr>
                <w:rFonts w:eastAsia="宋体" w:hint="eastAsia"/>
                <w:lang w:eastAsia="zh-CN"/>
              </w:rPr>
              <w:t xml:space="preserve">key </w:t>
            </w:r>
            <w:r w:rsidR="00670286">
              <w:rPr>
                <w:rFonts w:eastAsia="宋体" w:hint="eastAsia"/>
                <w:lang w:eastAsia="zh-CN"/>
              </w:rPr>
              <w:t>alg</w:t>
            </w:r>
            <w:r w:rsidR="00670286">
              <w:rPr>
                <w:rFonts w:eastAsia="宋体" w:hint="eastAsia"/>
                <w:lang w:eastAsia="zh-CN"/>
              </w:rPr>
              <w:t>o</w:t>
            </w:r>
            <w:r w:rsidR="00670286">
              <w:rPr>
                <w:rFonts w:eastAsia="宋体" w:hint="eastAsia"/>
                <w:lang w:eastAsia="zh-CN"/>
              </w:rPr>
              <w:t xml:space="preserve">rithm </w:t>
            </w:r>
            <w:r w:rsidR="001B67E6">
              <w:rPr>
                <w:rFonts w:eastAsia="宋体" w:hint="eastAsia"/>
                <w:lang w:eastAsia="zh-CN"/>
              </w:rPr>
              <w:t xml:space="preserve">documents, </w:t>
            </w:r>
            <w:r w:rsidR="00D37C7A">
              <w:rPr>
                <w:rFonts w:eastAsia="宋体" w:hint="eastAsia"/>
                <w:lang w:eastAsia="zh-CN"/>
              </w:rPr>
              <w:t>etc.</w:t>
            </w:r>
          </w:p>
        </w:tc>
      </w:tr>
      <w:tr w:rsidR="000F10B4" w:rsidTr="00957BE0">
        <w:tc>
          <w:tcPr>
            <w:tcW w:w="1101" w:type="dxa"/>
          </w:tcPr>
          <w:p w:rsidR="000F10B4" w:rsidRPr="00F327C9" w:rsidRDefault="00272671" w:rsidP="00267568">
            <w:pPr>
              <w:pStyle w:val="Indent1"/>
              <w:ind w:left="0"/>
              <w:jc w:val="center"/>
              <w:rPr>
                <w:rFonts w:eastAsia="宋体"/>
                <w:b/>
                <w:lang w:eastAsia="zh-CN"/>
              </w:rPr>
            </w:pPr>
            <w:r w:rsidRPr="00F327C9">
              <w:rPr>
                <w:rFonts w:eastAsia="宋体" w:hint="eastAsia"/>
                <w:b/>
                <w:lang w:eastAsia="zh-CN"/>
              </w:rPr>
              <w:t>Total</w:t>
            </w:r>
          </w:p>
        </w:tc>
        <w:tc>
          <w:tcPr>
            <w:tcW w:w="2409" w:type="dxa"/>
          </w:tcPr>
          <w:p w:rsidR="000F10B4" w:rsidRPr="00535198" w:rsidRDefault="00B312CE" w:rsidP="000E5027">
            <w:pPr>
              <w:pStyle w:val="Indent1"/>
              <w:ind w:left="0"/>
              <w:jc w:val="center"/>
              <w:rPr>
                <w:rFonts w:eastAsia="宋体"/>
                <w:b/>
                <w:lang w:eastAsia="zh-CN"/>
              </w:rPr>
            </w:pPr>
            <w:r w:rsidRPr="00535198">
              <w:rPr>
                <w:rFonts w:eastAsia="宋体"/>
                <w:b/>
                <w:lang w:eastAsia="zh-CN"/>
              </w:rPr>
              <w:t>HK$</w:t>
            </w:r>
            <w:r w:rsidR="000E5027">
              <w:rPr>
                <w:rFonts w:eastAsia="宋体" w:hint="eastAsia"/>
                <w:b/>
                <w:lang w:eastAsia="zh-CN"/>
              </w:rPr>
              <w:t>24</w:t>
            </w:r>
            <w:r w:rsidRPr="00535198">
              <w:rPr>
                <w:rFonts w:eastAsia="宋体"/>
                <w:b/>
                <w:lang w:eastAsia="zh-CN"/>
              </w:rPr>
              <w:t>,</w:t>
            </w:r>
            <w:r w:rsidR="000E5027">
              <w:rPr>
                <w:rFonts w:eastAsia="宋体" w:hint="eastAsia"/>
                <w:b/>
                <w:lang w:eastAsia="zh-CN"/>
              </w:rPr>
              <w:t>0</w:t>
            </w:r>
            <w:r w:rsidRPr="00535198">
              <w:rPr>
                <w:rFonts w:eastAsia="宋体"/>
                <w:b/>
                <w:lang w:eastAsia="zh-CN"/>
              </w:rPr>
              <w:t>00</w:t>
            </w:r>
          </w:p>
        </w:tc>
        <w:tc>
          <w:tcPr>
            <w:tcW w:w="5776" w:type="dxa"/>
          </w:tcPr>
          <w:p w:rsidR="000F10B4" w:rsidRPr="00A63BEE" w:rsidRDefault="000F10B4" w:rsidP="00267568">
            <w:pPr>
              <w:pStyle w:val="Indent1"/>
              <w:ind w:left="0"/>
              <w:rPr>
                <w:rFonts w:eastAsia="宋体"/>
                <w:lang w:eastAsia="zh-CN"/>
              </w:rPr>
            </w:pPr>
          </w:p>
        </w:tc>
      </w:tr>
      <w:tr w:rsidR="00D51985" w:rsidTr="00957BE0">
        <w:tc>
          <w:tcPr>
            <w:tcW w:w="1101" w:type="dxa"/>
          </w:tcPr>
          <w:p w:rsidR="00D51985" w:rsidRDefault="00D51985" w:rsidP="00267568">
            <w:pPr>
              <w:pStyle w:val="Indent1"/>
              <w:ind w:left="0"/>
              <w:jc w:val="center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Extra sample boards</w:t>
            </w:r>
          </w:p>
        </w:tc>
        <w:tc>
          <w:tcPr>
            <w:tcW w:w="2409" w:type="dxa"/>
          </w:tcPr>
          <w:p w:rsidR="00B73295" w:rsidRDefault="001632C6" w:rsidP="009522F1">
            <w:pPr>
              <w:pStyle w:val="Indent1"/>
              <w:ind w:left="0"/>
              <w:jc w:val="center"/>
              <w:rPr>
                <w:rFonts w:eastAsia="宋体" w:hint="eastAsia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 xml:space="preserve">N </w:t>
            </w:r>
            <w:r w:rsidRPr="001D252A">
              <w:rPr>
                <w:rFonts w:eastAsia="宋体" w:cs="Arial"/>
                <w:lang w:eastAsia="zh-CN"/>
              </w:rPr>
              <w:t>×</w:t>
            </w:r>
            <w:r>
              <w:rPr>
                <w:rFonts w:eastAsia="宋体" w:cs="Arial" w:hint="eastAsia"/>
                <w:lang w:eastAsia="zh-CN"/>
              </w:rPr>
              <w:t xml:space="preserve"> </w:t>
            </w:r>
            <w:r w:rsidR="0077540C">
              <w:rPr>
                <w:rFonts w:eastAsia="宋体"/>
                <w:lang w:eastAsia="zh-CN"/>
              </w:rPr>
              <w:t>HK</w:t>
            </w:r>
            <w:r w:rsidR="0077540C" w:rsidRPr="00CD2D8C">
              <w:rPr>
                <w:rFonts w:eastAsia="宋体"/>
                <w:lang w:eastAsia="zh-CN"/>
              </w:rPr>
              <w:t>$</w:t>
            </w:r>
            <w:r w:rsidR="00BA77EF">
              <w:rPr>
                <w:rFonts w:eastAsia="宋体" w:hint="eastAsia"/>
                <w:lang w:eastAsia="zh-CN"/>
              </w:rPr>
              <w:t>3</w:t>
            </w:r>
            <w:r w:rsidR="009522F1">
              <w:rPr>
                <w:rFonts w:eastAsia="宋体" w:hint="eastAsia"/>
                <w:lang w:eastAsia="zh-CN"/>
              </w:rPr>
              <w:t>00</w:t>
            </w:r>
          </w:p>
          <w:p w:rsidR="00B73295" w:rsidRDefault="00916233" w:rsidP="009522F1">
            <w:pPr>
              <w:pStyle w:val="Indent1"/>
              <w:ind w:left="0"/>
              <w:jc w:val="center"/>
              <w:rPr>
                <w:rFonts w:eastAsia="宋体" w:hint="eastAsia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+</w:t>
            </w:r>
          </w:p>
          <w:p w:rsidR="00B73295" w:rsidRDefault="00B73295" w:rsidP="009522F1">
            <w:pPr>
              <w:pStyle w:val="Indent1"/>
              <w:ind w:left="0"/>
              <w:jc w:val="center"/>
              <w:rPr>
                <w:rFonts w:eastAsia="宋体" w:hint="eastAsia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 xml:space="preserve">N </w:t>
            </w:r>
            <w:r w:rsidRPr="001D252A">
              <w:rPr>
                <w:rFonts w:eastAsia="宋体" w:cs="Arial"/>
                <w:lang w:eastAsia="zh-CN"/>
              </w:rPr>
              <w:t>×</w:t>
            </w:r>
            <w:r>
              <w:rPr>
                <w:rFonts w:eastAsia="宋体" w:hint="eastAsia"/>
                <w:lang w:eastAsia="zh-CN"/>
              </w:rPr>
              <w:t xml:space="preserve"> </w:t>
            </w:r>
            <w:r w:rsidR="004E5D54">
              <w:rPr>
                <w:rFonts w:eastAsia="宋体" w:hint="eastAsia"/>
                <w:lang w:eastAsia="zh-CN"/>
              </w:rPr>
              <w:t>HK$200</w:t>
            </w:r>
          </w:p>
          <w:p w:rsidR="004E5D54" w:rsidRDefault="004E5D54" w:rsidP="009522F1">
            <w:pPr>
              <w:pStyle w:val="Indent1"/>
              <w:ind w:left="0"/>
              <w:jc w:val="center"/>
              <w:rPr>
                <w:rFonts w:eastAsia="宋体" w:hint="eastAsia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+</w:t>
            </w:r>
          </w:p>
          <w:p w:rsidR="00F66F14" w:rsidRDefault="0077540C" w:rsidP="001D317E">
            <w:pPr>
              <w:pStyle w:val="Indent1"/>
              <w:ind w:left="0"/>
              <w:jc w:val="center"/>
              <w:rPr>
                <w:rFonts w:eastAsia="宋体"/>
                <w:lang w:eastAsia="zh-CN"/>
              </w:rPr>
            </w:pPr>
            <w:r>
              <w:rPr>
                <w:rFonts w:eastAsia="宋体"/>
                <w:lang w:eastAsia="zh-CN"/>
              </w:rPr>
              <w:t>HK</w:t>
            </w:r>
            <w:r w:rsidRPr="00CD2D8C">
              <w:rPr>
                <w:rFonts w:eastAsia="宋体"/>
                <w:lang w:eastAsia="zh-CN"/>
              </w:rPr>
              <w:t>$</w:t>
            </w:r>
            <w:r w:rsidR="005D0D44">
              <w:rPr>
                <w:rFonts w:eastAsia="宋体" w:hint="eastAsia"/>
                <w:lang w:eastAsia="zh-CN"/>
              </w:rPr>
              <w:t>2</w:t>
            </w:r>
            <w:r>
              <w:rPr>
                <w:rFonts w:eastAsia="宋体" w:hint="eastAsia"/>
                <w:lang w:eastAsia="zh-CN"/>
              </w:rPr>
              <w:t>00</w:t>
            </w:r>
          </w:p>
        </w:tc>
        <w:tc>
          <w:tcPr>
            <w:tcW w:w="5776" w:type="dxa"/>
          </w:tcPr>
          <w:p w:rsidR="00D51985" w:rsidRDefault="00FB29C0" w:rsidP="00267568">
            <w:pPr>
              <w:pStyle w:val="Indent1"/>
              <w:ind w:left="0"/>
              <w:rPr>
                <w:rFonts w:eastAsia="宋体" w:hint="eastAsia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Including PCBA</w:t>
            </w:r>
            <w:r w:rsidR="00C90E27">
              <w:rPr>
                <w:rFonts w:eastAsia="宋体" w:hint="eastAsia"/>
                <w:lang w:eastAsia="zh-CN"/>
              </w:rPr>
              <w:t>, adapters and</w:t>
            </w:r>
            <w:r w:rsidR="009F78A6">
              <w:rPr>
                <w:rFonts w:eastAsia="宋体" w:hint="eastAsia"/>
                <w:lang w:eastAsia="zh-CN"/>
              </w:rPr>
              <w:t xml:space="preserve"> </w:t>
            </w:r>
            <w:r w:rsidR="008A373E">
              <w:rPr>
                <w:rFonts w:eastAsia="宋体" w:hint="eastAsia"/>
                <w:lang w:eastAsia="zh-CN"/>
              </w:rPr>
              <w:t>e-</w:t>
            </w:r>
            <w:r w:rsidR="00C90E27">
              <w:rPr>
                <w:rFonts w:eastAsia="宋体" w:hint="eastAsia"/>
                <w:lang w:eastAsia="zh-CN"/>
              </w:rPr>
              <w:t>locks.</w:t>
            </w:r>
          </w:p>
          <w:p w:rsidR="00832259" w:rsidRDefault="009F003D" w:rsidP="00267568">
            <w:pPr>
              <w:pStyle w:val="Indent1"/>
              <w:ind w:left="0"/>
              <w:rPr>
                <w:rFonts w:eastAsia="宋体" w:hint="eastAsia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 xml:space="preserve">Price of PCBA: </w:t>
            </w:r>
            <w:r>
              <w:rPr>
                <w:rFonts w:eastAsia="宋体"/>
                <w:lang w:eastAsia="zh-CN"/>
              </w:rPr>
              <w:t>HK</w:t>
            </w:r>
            <w:r w:rsidRPr="00CD2D8C">
              <w:rPr>
                <w:rFonts w:eastAsia="宋体"/>
                <w:lang w:eastAsia="zh-CN"/>
              </w:rPr>
              <w:t>$</w:t>
            </w:r>
            <w:r w:rsidR="00402D1E">
              <w:rPr>
                <w:rFonts w:eastAsia="宋体" w:hint="eastAsia"/>
                <w:lang w:eastAsia="zh-CN"/>
              </w:rPr>
              <w:t>3</w:t>
            </w:r>
            <w:r>
              <w:rPr>
                <w:rFonts w:eastAsia="宋体" w:hint="eastAsia"/>
                <w:lang w:eastAsia="zh-CN"/>
              </w:rPr>
              <w:t>00</w:t>
            </w:r>
            <w:r w:rsidR="004A1556">
              <w:rPr>
                <w:rFonts w:eastAsia="宋体" w:hint="eastAsia"/>
                <w:lang w:eastAsia="zh-CN"/>
              </w:rPr>
              <w:t xml:space="preserve"> per </w:t>
            </w:r>
            <w:r w:rsidR="00C76B3F">
              <w:rPr>
                <w:rFonts w:eastAsia="宋体" w:hint="eastAsia"/>
                <w:lang w:eastAsia="zh-CN"/>
              </w:rPr>
              <w:t>set</w:t>
            </w:r>
          </w:p>
          <w:p w:rsidR="009F003D" w:rsidRDefault="009F003D" w:rsidP="00267568">
            <w:pPr>
              <w:pStyle w:val="Indent1"/>
              <w:ind w:left="0"/>
              <w:rPr>
                <w:rFonts w:eastAsia="宋体" w:hint="eastAsia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 xml:space="preserve">Price of adapter &amp; </w:t>
            </w:r>
            <w:r w:rsidR="00DE1D02">
              <w:rPr>
                <w:rFonts w:eastAsia="宋体" w:hint="eastAsia"/>
                <w:lang w:eastAsia="zh-CN"/>
              </w:rPr>
              <w:t>e-</w:t>
            </w:r>
            <w:r>
              <w:rPr>
                <w:rFonts w:eastAsia="宋体" w:hint="eastAsia"/>
                <w:lang w:eastAsia="zh-CN"/>
              </w:rPr>
              <w:t xml:space="preserve">lock: </w:t>
            </w:r>
            <w:r w:rsidR="004A1556">
              <w:rPr>
                <w:rFonts w:eastAsia="宋体" w:hint="eastAsia"/>
                <w:lang w:eastAsia="zh-CN"/>
              </w:rPr>
              <w:t xml:space="preserve">HK$200 per </w:t>
            </w:r>
            <w:r w:rsidR="00C76B3F">
              <w:rPr>
                <w:rFonts w:eastAsia="宋体" w:hint="eastAsia"/>
                <w:lang w:eastAsia="zh-CN"/>
              </w:rPr>
              <w:t>set</w:t>
            </w:r>
          </w:p>
          <w:p w:rsidR="00510457" w:rsidRDefault="00510457" w:rsidP="00267568">
            <w:pPr>
              <w:pStyle w:val="Indent1"/>
              <w:ind w:left="0"/>
              <w:rPr>
                <w:rFonts w:eastAsia="宋体" w:hint="eastAsia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MOQ: 5 sets</w:t>
            </w:r>
          </w:p>
          <w:p w:rsidR="00D35591" w:rsidRDefault="00D35591" w:rsidP="00267568">
            <w:pPr>
              <w:pStyle w:val="Indent1"/>
              <w:ind w:left="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E</w:t>
            </w:r>
            <w:r>
              <w:rPr>
                <w:rFonts w:eastAsia="宋体"/>
                <w:lang w:eastAsia="zh-CN"/>
              </w:rPr>
              <w:t>nginee</w:t>
            </w:r>
            <w:r>
              <w:rPr>
                <w:rFonts w:eastAsia="宋体"/>
                <w:lang w:eastAsia="zh-CN"/>
              </w:rPr>
              <w:t>r</w:t>
            </w:r>
            <w:r>
              <w:rPr>
                <w:rFonts w:eastAsia="宋体"/>
                <w:lang w:eastAsia="zh-CN"/>
              </w:rPr>
              <w:t>ing</w:t>
            </w:r>
            <w:r>
              <w:rPr>
                <w:rFonts w:eastAsia="宋体" w:hint="eastAsia"/>
                <w:lang w:eastAsia="zh-CN"/>
              </w:rPr>
              <w:t xml:space="preserve"> fee</w:t>
            </w:r>
            <w:r>
              <w:rPr>
                <w:rFonts w:eastAsia="宋体" w:hint="eastAsia"/>
                <w:lang w:eastAsia="zh-CN"/>
              </w:rPr>
              <w:t>: HK$200</w:t>
            </w:r>
            <w:bookmarkStart w:id="25" w:name="_GoBack"/>
            <w:bookmarkEnd w:id="25"/>
          </w:p>
          <w:p w:rsidR="004268F7" w:rsidRDefault="009A7A87" w:rsidP="00267568">
            <w:pPr>
              <w:pStyle w:val="Indent1"/>
              <w:ind w:left="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e.g. O</w:t>
            </w:r>
            <w:r w:rsidR="00794753">
              <w:rPr>
                <w:rFonts w:eastAsia="宋体" w:hint="eastAsia"/>
                <w:lang w:eastAsia="zh-CN"/>
              </w:rPr>
              <w:t>rdering 5 sets, cost =</w:t>
            </w:r>
            <w:r>
              <w:rPr>
                <w:rFonts w:eastAsia="宋体" w:hint="eastAsia"/>
                <w:lang w:eastAsia="zh-CN"/>
              </w:rPr>
              <w:t xml:space="preserve"> 5*</w:t>
            </w:r>
            <w:r w:rsidR="001702B6">
              <w:rPr>
                <w:rFonts w:eastAsia="宋体" w:hint="eastAsia"/>
                <w:lang w:eastAsia="zh-CN"/>
              </w:rPr>
              <w:t>3</w:t>
            </w:r>
            <w:r w:rsidR="002C2866">
              <w:rPr>
                <w:rFonts w:eastAsia="宋体" w:hint="eastAsia"/>
                <w:lang w:eastAsia="zh-CN"/>
              </w:rPr>
              <w:t>00</w:t>
            </w:r>
            <w:r>
              <w:rPr>
                <w:rFonts w:eastAsia="宋体" w:hint="eastAsia"/>
                <w:lang w:eastAsia="zh-CN"/>
              </w:rPr>
              <w:t>+</w:t>
            </w:r>
            <w:r w:rsidR="002C2866">
              <w:rPr>
                <w:rFonts w:eastAsia="宋体" w:hint="eastAsia"/>
                <w:lang w:eastAsia="zh-CN"/>
              </w:rPr>
              <w:t>5*200+</w:t>
            </w:r>
            <w:r>
              <w:rPr>
                <w:rFonts w:eastAsia="宋体" w:hint="eastAsia"/>
                <w:lang w:eastAsia="zh-CN"/>
              </w:rPr>
              <w:t>200</w:t>
            </w:r>
            <w:r w:rsidR="002A48C8">
              <w:rPr>
                <w:rFonts w:eastAsia="宋体" w:hint="eastAsia"/>
                <w:lang w:eastAsia="zh-CN"/>
              </w:rPr>
              <w:t xml:space="preserve"> </w:t>
            </w:r>
            <w:r>
              <w:rPr>
                <w:rFonts w:eastAsia="宋体" w:hint="eastAsia"/>
                <w:lang w:eastAsia="zh-CN"/>
              </w:rPr>
              <w:t>=</w:t>
            </w:r>
            <w:r w:rsidR="00997D83">
              <w:rPr>
                <w:rFonts w:eastAsia="宋体"/>
                <w:lang w:eastAsia="zh-CN"/>
              </w:rPr>
              <w:t xml:space="preserve"> HK</w:t>
            </w:r>
            <w:r w:rsidR="00997D83" w:rsidRPr="00CD2D8C">
              <w:rPr>
                <w:rFonts w:eastAsia="宋体"/>
                <w:lang w:eastAsia="zh-CN"/>
              </w:rPr>
              <w:t>$</w:t>
            </w:r>
            <w:r w:rsidR="00B43908">
              <w:rPr>
                <w:rFonts w:eastAsia="宋体" w:hint="eastAsia"/>
                <w:lang w:eastAsia="zh-CN"/>
              </w:rPr>
              <w:t>2</w:t>
            </w:r>
            <w:r w:rsidR="0075317F">
              <w:rPr>
                <w:rFonts w:eastAsia="宋体" w:hint="eastAsia"/>
                <w:lang w:eastAsia="zh-CN"/>
              </w:rPr>
              <w:t>,</w:t>
            </w:r>
            <w:r w:rsidR="00B43908">
              <w:rPr>
                <w:rFonts w:eastAsia="宋体" w:hint="eastAsia"/>
                <w:lang w:eastAsia="zh-CN"/>
              </w:rPr>
              <w:t>7</w:t>
            </w:r>
            <w:r w:rsidR="00274856">
              <w:rPr>
                <w:rFonts w:eastAsia="宋体" w:hint="eastAsia"/>
                <w:lang w:eastAsia="zh-CN"/>
              </w:rPr>
              <w:t>00</w:t>
            </w:r>
          </w:p>
          <w:p w:rsidR="00794753" w:rsidRDefault="00794753" w:rsidP="00095A05">
            <w:pPr>
              <w:pStyle w:val="Indent1"/>
              <w:ind w:left="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e.g. Ordering 10 sets, cost = 10*</w:t>
            </w:r>
            <w:r w:rsidR="00063006">
              <w:rPr>
                <w:rFonts w:eastAsia="宋体" w:hint="eastAsia"/>
                <w:lang w:eastAsia="zh-CN"/>
              </w:rPr>
              <w:t>300</w:t>
            </w:r>
            <w:r>
              <w:rPr>
                <w:rFonts w:eastAsia="宋体" w:hint="eastAsia"/>
                <w:lang w:eastAsia="zh-CN"/>
              </w:rPr>
              <w:t>+</w:t>
            </w:r>
            <w:r w:rsidR="00C125DC">
              <w:rPr>
                <w:rFonts w:eastAsia="宋体" w:hint="eastAsia"/>
                <w:lang w:eastAsia="zh-CN"/>
              </w:rPr>
              <w:t>5*200+</w:t>
            </w:r>
            <w:r>
              <w:rPr>
                <w:rFonts w:eastAsia="宋体" w:hint="eastAsia"/>
                <w:lang w:eastAsia="zh-CN"/>
              </w:rPr>
              <w:t xml:space="preserve">200 = </w:t>
            </w:r>
            <w:r w:rsidR="00997D83">
              <w:rPr>
                <w:rFonts w:eastAsia="宋体"/>
                <w:lang w:eastAsia="zh-CN"/>
              </w:rPr>
              <w:t>HK</w:t>
            </w:r>
            <w:r w:rsidR="00997D83" w:rsidRPr="00CD2D8C">
              <w:rPr>
                <w:rFonts w:eastAsia="宋体"/>
                <w:lang w:eastAsia="zh-CN"/>
              </w:rPr>
              <w:t>$</w:t>
            </w:r>
            <w:r w:rsidR="00095A05">
              <w:rPr>
                <w:rFonts w:eastAsia="宋体" w:hint="eastAsia"/>
                <w:lang w:eastAsia="zh-CN"/>
              </w:rPr>
              <w:t>4</w:t>
            </w:r>
            <w:r w:rsidR="00B505D3">
              <w:rPr>
                <w:rFonts w:eastAsia="宋体" w:hint="eastAsia"/>
                <w:lang w:eastAsia="zh-CN"/>
              </w:rPr>
              <w:t>,</w:t>
            </w:r>
            <w:r w:rsidR="00095A05">
              <w:rPr>
                <w:rFonts w:eastAsia="宋体" w:hint="eastAsia"/>
                <w:lang w:eastAsia="zh-CN"/>
              </w:rPr>
              <w:t>2</w:t>
            </w:r>
            <w:r w:rsidR="00B505D3">
              <w:rPr>
                <w:rFonts w:eastAsia="宋体" w:hint="eastAsia"/>
                <w:lang w:eastAsia="zh-CN"/>
              </w:rPr>
              <w:t>00</w:t>
            </w:r>
          </w:p>
        </w:tc>
      </w:tr>
    </w:tbl>
    <w:p w:rsidR="00DD0B67" w:rsidRPr="00B033A4" w:rsidRDefault="00DD0B67" w:rsidP="00886B06">
      <w:pPr>
        <w:pStyle w:val="Indent1"/>
        <w:ind w:left="0"/>
        <w:rPr>
          <w:rFonts w:eastAsia="宋体"/>
          <w:lang w:eastAsia="zh-CN"/>
        </w:rPr>
      </w:pPr>
    </w:p>
    <w:p w:rsidR="00DD0B67" w:rsidRDefault="00A5307B" w:rsidP="00181634">
      <w:pPr>
        <w:pStyle w:val="2"/>
        <w:numPr>
          <w:ilvl w:val="1"/>
          <w:numId w:val="5"/>
        </w:numPr>
        <w:tabs>
          <w:tab w:val="clear" w:pos="1116"/>
        </w:tabs>
        <w:ind w:left="666"/>
      </w:pPr>
      <w:r w:rsidRPr="00B033A4">
        <w:rPr>
          <w:rFonts w:ascii="Calibri" w:eastAsia="宋体" w:hAnsi="Calibri" w:cs="Arial"/>
          <w:b w:val="0"/>
          <w:sz w:val="22"/>
          <w:szCs w:val="22"/>
          <w:lang w:eastAsia="zh-CN"/>
        </w:rPr>
        <w:lastRenderedPageBreak/>
        <w:t>Certifications</w:t>
      </w:r>
    </w:p>
    <w:p w:rsidR="00DD0B67" w:rsidRPr="00B033A4" w:rsidRDefault="00283717" w:rsidP="004A7A1D">
      <w:pPr>
        <w:pStyle w:val="Indent1"/>
        <w:ind w:left="0"/>
        <w:rPr>
          <w:rFonts w:ascii="Calibri" w:eastAsia="宋体" w:hAnsi="Calibri" w:cs="Arial"/>
          <w:sz w:val="22"/>
          <w:szCs w:val="22"/>
          <w:lang w:eastAsia="zh-CN"/>
        </w:rPr>
      </w:pPr>
      <w:r>
        <w:rPr>
          <w:rFonts w:ascii="Calibri" w:eastAsia="宋体" w:hAnsi="Calibri" w:cs="Arial" w:hint="eastAsia"/>
          <w:sz w:val="22"/>
          <w:szCs w:val="22"/>
          <w:lang w:eastAsia="zh-CN"/>
        </w:rPr>
        <w:t>All necessary certification obtaining procedures</w:t>
      </w:r>
      <w:r w:rsidR="002E3A44">
        <w:rPr>
          <w:rFonts w:ascii="Calibri" w:eastAsia="宋体" w:hAnsi="Calibri" w:cs="Arial" w:hint="eastAsia"/>
          <w:sz w:val="22"/>
          <w:szCs w:val="22"/>
          <w:lang w:eastAsia="zh-CN"/>
        </w:rPr>
        <w:t xml:space="preserve"> including</w:t>
      </w:r>
      <w:r w:rsidR="001A72CF">
        <w:rPr>
          <w:rFonts w:ascii="Calibri" w:eastAsia="宋体" w:hAnsi="Calibri" w:cs="Arial" w:hint="eastAsia"/>
          <w:sz w:val="22"/>
          <w:szCs w:val="22"/>
          <w:lang w:eastAsia="zh-CN"/>
        </w:rPr>
        <w:t xml:space="preserve"> but not limited to</w:t>
      </w:r>
      <w:r w:rsidR="002E3A44">
        <w:rPr>
          <w:rFonts w:ascii="Calibri" w:eastAsia="宋体" w:hAnsi="Calibri" w:cs="Arial" w:hint="eastAsia"/>
          <w:sz w:val="22"/>
          <w:szCs w:val="22"/>
          <w:lang w:eastAsia="zh-CN"/>
        </w:rPr>
        <w:t xml:space="preserve"> RoHS, FCC, CE</w:t>
      </w:r>
      <w:r w:rsidR="00EF1462">
        <w:rPr>
          <w:rFonts w:ascii="Calibri" w:eastAsia="宋体" w:hAnsi="Calibri" w:cs="Arial" w:hint="eastAsia"/>
          <w:sz w:val="22"/>
          <w:szCs w:val="22"/>
          <w:lang w:eastAsia="zh-CN"/>
        </w:rPr>
        <w:t xml:space="preserve"> will be</w:t>
      </w:r>
      <w:r w:rsidR="00EE02AC" w:rsidRPr="00EE02AC">
        <w:t xml:space="preserve"> </w:t>
      </w:r>
      <w:r w:rsidR="00EE02AC" w:rsidRPr="00EE02AC">
        <w:rPr>
          <w:rFonts w:ascii="Calibri" w:eastAsia="宋体" w:hAnsi="Calibri" w:cs="Arial"/>
          <w:sz w:val="22"/>
          <w:szCs w:val="22"/>
          <w:lang w:eastAsia="zh-CN"/>
        </w:rPr>
        <w:t>conduct</w:t>
      </w:r>
      <w:r w:rsidR="00EE02AC">
        <w:rPr>
          <w:rFonts w:ascii="Calibri" w:eastAsia="宋体" w:hAnsi="Calibri" w:cs="Arial" w:hint="eastAsia"/>
          <w:sz w:val="22"/>
          <w:szCs w:val="22"/>
          <w:lang w:eastAsia="zh-CN"/>
        </w:rPr>
        <w:t>ed by</w:t>
      </w:r>
      <w:r w:rsidR="00022FF9">
        <w:rPr>
          <w:rFonts w:ascii="Calibri" w:eastAsia="宋体" w:hAnsi="Calibri" w:cs="Arial" w:hint="eastAsia"/>
          <w:sz w:val="22"/>
          <w:szCs w:val="22"/>
          <w:lang w:eastAsia="zh-CN"/>
        </w:rPr>
        <w:t xml:space="preserve"> </w:t>
      </w:r>
      <w:r w:rsidR="008F049D">
        <w:rPr>
          <w:rFonts w:ascii="Calibri" w:eastAsia="宋体" w:hAnsi="Calibri" w:cs="Arial" w:hint="eastAsia"/>
          <w:sz w:val="22"/>
          <w:szCs w:val="22"/>
          <w:lang w:eastAsia="zh-CN"/>
        </w:rPr>
        <w:t>customer</w:t>
      </w:r>
      <w:r w:rsidR="00A5307B">
        <w:rPr>
          <w:rFonts w:ascii="Calibri" w:hAnsi="Calibri" w:cs="Arial"/>
          <w:sz w:val="22"/>
          <w:szCs w:val="22"/>
        </w:rPr>
        <w:t>.</w:t>
      </w:r>
    </w:p>
    <w:sectPr w:rsidR="00DD0B67" w:rsidRPr="00B033A4" w:rsidSect="00AB5344">
      <w:pgSz w:w="11906" w:h="16838"/>
      <w:pgMar w:top="1418" w:right="1418" w:bottom="1418" w:left="1418" w:header="720" w:footer="720" w:gutter="0"/>
      <w:cols w:space="720"/>
      <w:docGrid w:type="lines"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79D1" w:rsidRDefault="00AD79D1" w:rsidP="00D71A77">
      <w:r>
        <w:separator/>
      </w:r>
    </w:p>
  </w:endnote>
  <w:endnote w:type="continuationSeparator" w:id="0">
    <w:p w:rsidR="00AD79D1" w:rsidRDefault="00AD79D1" w:rsidP="00D71A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ont327">
    <w:altName w:val="Times New Roman"/>
    <w:charset w:val="01"/>
    <w:family w:val="auto"/>
    <w:pitch w:val="variable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ST Gill Sans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Noto Sans CJK SC Regular"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79D1" w:rsidRDefault="00AD79D1" w:rsidP="00D71A77">
      <w:r>
        <w:separator/>
      </w:r>
    </w:p>
  </w:footnote>
  <w:footnote w:type="continuationSeparator" w:id="0">
    <w:p w:rsidR="00AD79D1" w:rsidRDefault="00AD79D1" w:rsidP="00D71A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name w:val="WWNum1"/>
    <w:lvl w:ilvl="0">
      <w:start w:val="1"/>
      <w:numFmt w:val="decimal"/>
      <w:lvlText w:val="%1"/>
      <w:lvlJc w:val="left"/>
      <w:pPr>
        <w:tabs>
          <w:tab w:val="num" w:pos="-48"/>
        </w:tabs>
        <w:ind w:left="-48" w:hanging="432"/>
      </w:pPr>
      <w:rPr>
        <w:rFonts w:cs="Times New Roman"/>
        <w:sz w:val="22"/>
      </w:rPr>
    </w:lvl>
    <w:lvl w:ilvl="1">
      <w:start w:val="1"/>
      <w:numFmt w:val="decimal"/>
      <w:lvlText w:val="%1.%2"/>
      <w:lvlJc w:val="left"/>
      <w:pPr>
        <w:tabs>
          <w:tab w:val="num" w:pos="636"/>
        </w:tabs>
        <w:ind w:left="636" w:hanging="576"/>
      </w:pPr>
      <w:rPr>
        <w:rFonts w:cs="Times New Roman"/>
        <w:sz w:val="22"/>
      </w:rPr>
    </w:lvl>
    <w:lvl w:ilvl="2">
      <w:start w:val="1"/>
      <w:numFmt w:val="decimal"/>
      <w:lvlText w:val="%1.%2.%3"/>
      <w:lvlJc w:val="left"/>
      <w:pPr>
        <w:tabs>
          <w:tab w:val="num" w:pos="240"/>
        </w:tabs>
        <w:ind w:left="24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tabs>
          <w:tab w:val="num" w:pos="1014"/>
        </w:tabs>
        <w:ind w:left="1014" w:hanging="864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960"/>
        </w:tabs>
        <w:ind w:left="960" w:hanging="144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672"/>
        </w:tabs>
        <w:ind w:left="672" w:hanging="1152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816"/>
        </w:tabs>
        <w:ind w:left="816" w:hanging="129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960"/>
        </w:tabs>
        <w:ind w:left="960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1104"/>
        </w:tabs>
        <w:ind w:left="1104" w:hanging="1584"/>
      </w:pPr>
      <w:rPr>
        <w:rFonts w:cs="Times New Roman"/>
      </w:rPr>
    </w:lvl>
  </w:abstractNum>
  <w:abstractNum w:abstractNumId="1">
    <w:nsid w:val="00000002"/>
    <w:multiLevelType w:val="multilevel"/>
    <w:tmpl w:val="00000002"/>
    <w:name w:val="WWNum4"/>
    <w:lvl w:ilvl="0">
      <w:start w:val="1"/>
      <w:numFmt w:val="bullet"/>
      <w:lvlText w:val=""/>
      <w:lvlJc w:val="left"/>
      <w:pPr>
        <w:tabs>
          <w:tab w:val="num" w:pos="0"/>
        </w:tabs>
        <w:ind w:left="96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68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4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5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2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0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20" w:hanging="360"/>
      </w:pPr>
      <w:rPr>
        <w:rFonts w:ascii="Wingdings" w:hAnsi="Wingdings"/>
      </w:rPr>
    </w:lvl>
  </w:abstractNum>
  <w:abstractNum w:abstractNumId="2">
    <w:nsid w:val="00000003"/>
    <w:multiLevelType w:val="multilevel"/>
    <w:tmpl w:val="00000003"/>
    <w:name w:val="WWNum5"/>
    <w:lvl w:ilvl="0">
      <w:start w:val="1"/>
      <w:numFmt w:val="bullet"/>
      <w:lvlText w:val=""/>
      <w:lvlJc w:val="left"/>
      <w:pPr>
        <w:tabs>
          <w:tab w:val="num" w:pos="0"/>
        </w:tabs>
        <w:ind w:left="1287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07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27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47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7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7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7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7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7" w:hanging="360"/>
      </w:pPr>
      <w:rPr>
        <w:rFonts w:ascii="Wingdings" w:hAnsi="Wingdings"/>
      </w:rPr>
    </w:lvl>
  </w:abstractNum>
  <w:abstractNum w:abstractNumId="3">
    <w:nsid w:val="00000004"/>
    <w:multiLevelType w:val="multilevel"/>
    <w:tmpl w:val="00000004"/>
    <w:name w:val="WWNum6"/>
    <w:lvl w:ilvl="0">
      <w:start w:val="1"/>
      <w:numFmt w:val="bullet"/>
      <w:lvlText w:val=""/>
      <w:lvlJc w:val="left"/>
      <w:pPr>
        <w:tabs>
          <w:tab w:val="num" w:pos="0"/>
        </w:tabs>
        <w:ind w:left="1263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983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0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23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43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6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583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03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23" w:hanging="360"/>
      </w:pPr>
      <w:rPr>
        <w:rFonts w:ascii="Wingdings" w:hAnsi="Wingdings"/>
      </w:rPr>
    </w:lvl>
  </w:abstractNum>
  <w:abstractNum w:abstractNumId="4">
    <w:nsid w:val="00000005"/>
    <w:multiLevelType w:val="multilevel"/>
    <w:tmpl w:val="00000005"/>
    <w:name w:val="WWNum9"/>
    <w:lvl w:ilvl="0">
      <w:start w:val="1"/>
      <w:numFmt w:val="bullet"/>
      <w:lvlText w:val=""/>
      <w:lvlJc w:val="left"/>
      <w:pPr>
        <w:tabs>
          <w:tab w:val="num" w:pos="0"/>
        </w:tabs>
        <w:ind w:left="936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656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376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096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16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536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256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976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696" w:hanging="360"/>
      </w:pPr>
      <w:rPr>
        <w:rFonts w:ascii="Wingdings" w:hAnsi="Wingdings"/>
      </w:rPr>
    </w:lvl>
  </w:abstractNum>
  <w:abstractNum w:abstractNumId="5">
    <w:nsid w:val="00000006"/>
    <w:multiLevelType w:val="multilevel"/>
    <w:tmpl w:val="00000006"/>
    <w:name w:val="WWNum10"/>
    <w:lvl w:ilvl="0">
      <w:start w:val="1"/>
      <w:numFmt w:val="bullet"/>
      <w:lvlText w:val=""/>
      <w:lvlJc w:val="left"/>
      <w:pPr>
        <w:tabs>
          <w:tab w:val="num" w:pos="0"/>
        </w:tabs>
        <w:ind w:left="1121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41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61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81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001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721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41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61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81" w:hanging="360"/>
      </w:pPr>
      <w:rPr>
        <w:rFonts w:ascii="Wingdings" w:hAnsi="Wingdings"/>
      </w:rPr>
    </w:lvl>
  </w:abstractNum>
  <w:abstractNum w:abstractNumId="6">
    <w:nsid w:val="00000007"/>
    <w:multiLevelType w:val="multilevel"/>
    <w:tmpl w:val="00000007"/>
    <w:name w:val="WWNum11"/>
    <w:lvl w:ilvl="0">
      <w:start w:val="1"/>
      <w:numFmt w:val="bullet"/>
      <w:lvlText w:val=""/>
      <w:lvlJc w:val="left"/>
      <w:pPr>
        <w:tabs>
          <w:tab w:val="num" w:pos="0"/>
        </w:tabs>
        <w:ind w:left="1476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96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916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36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56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76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96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516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36" w:hanging="360"/>
      </w:pPr>
      <w:rPr>
        <w:rFonts w:ascii="Wingdings" w:hAnsi="Wingdings"/>
      </w:rPr>
    </w:lvl>
  </w:abstractNum>
  <w:abstractNum w:abstractNumId="7">
    <w:nsid w:val="00000008"/>
    <w:multiLevelType w:val="multilevel"/>
    <w:tmpl w:val="00000008"/>
    <w:name w:val="WWNum12"/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-164"/>
        </w:tabs>
        <w:ind w:left="1636" w:hanging="360"/>
      </w:pPr>
      <w:rPr>
        <w:rFonts w:ascii="Courier New" w:hAnsi="Courier New"/>
      </w:rPr>
    </w:lvl>
    <w:lvl w:ilvl="2">
      <w:start w:val="4"/>
      <w:numFmt w:val="bullet"/>
      <w:lvlText w:val="-"/>
      <w:lvlJc w:val="left"/>
      <w:pPr>
        <w:tabs>
          <w:tab w:val="num" w:pos="0"/>
        </w:tabs>
        <w:ind w:left="2520" w:hanging="360"/>
      </w:pPr>
      <w:rPr>
        <w:rFonts w:ascii="Calibri" w:hAnsi="Calibri" w:cs="Times New Roman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/>
      </w:rPr>
    </w:lvl>
  </w:abstractNum>
  <w:abstractNum w:abstractNumId="8">
    <w:nsid w:val="00000009"/>
    <w:multiLevelType w:val="multilevel"/>
    <w:tmpl w:val="00000009"/>
    <w:name w:val="WWNum14"/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/>
      </w:rPr>
    </w:lvl>
  </w:abstractNum>
  <w:abstractNum w:abstractNumId="9">
    <w:nsid w:val="0000000A"/>
    <w:multiLevelType w:val="multilevel"/>
    <w:tmpl w:val="0000000A"/>
    <w:name w:val="WWNum15"/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/>
      </w:rPr>
    </w:lvl>
  </w:abstractNum>
  <w:abstractNum w:abstractNumId="10">
    <w:nsid w:val="0000000B"/>
    <w:multiLevelType w:val="multilevel"/>
    <w:tmpl w:val="0000000B"/>
    <w:name w:val="WWNum1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11">
    <w:nsid w:val="0000000C"/>
    <w:multiLevelType w:val="multilevel"/>
    <w:tmpl w:val="0000000C"/>
    <w:name w:val="WWNum17"/>
    <w:lvl w:ilvl="0">
      <w:start w:val="1"/>
      <w:numFmt w:val="bullet"/>
      <w:lvlText w:val=""/>
      <w:lvlJc w:val="left"/>
      <w:pPr>
        <w:tabs>
          <w:tab w:val="num" w:pos="1476"/>
        </w:tabs>
        <w:ind w:left="1476" w:hanging="360"/>
      </w:pPr>
      <w:rPr>
        <w:rFonts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2196"/>
        </w:tabs>
        <w:ind w:left="2196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916"/>
        </w:tabs>
        <w:ind w:left="2916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3636"/>
        </w:tabs>
        <w:ind w:left="3636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4356"/>
        </w:tabs>
        <w:ind w:left="4356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5076"/>
        </w:tabs>
        <w:ind w:left="5076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796"/>
        </w:tabs>
        <w:ind w:left="5796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6516"/>
        </w:tabs>
        <w:ind w:left="6516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7236"/>
        </w:tabs>
        <w:ind w:left="7236" w:hanging="360"/>
      </w:pPr>
      <w:rPr>
        <w:rFonts w:ascii="Wingdings" w:hAnsi="Wingdings"/>
      </w:rPr>
    </w:lvl>
  </w:abstractNum>
  <w:abstractNum w:abstractNumId="12">
    <w:nsid w:val="0000000D"/>
    <w:multiLevelType w:val="multilevel"/>
    <w:tmpl w:val="0000000D"/>
    <w:name w:val="WWNum1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13">
    <w:nsid w:val="0000000E"/>
    <w:multiLevelType w:val="multilevel"/>
    <w:tmpl w:val="0000000E"/>
    <w:name w:val="WWNum19"/>
    <w:lvl w:ilvl="0">
      <w:start w:val="1"/>
      <w:numFmt w:val="bullet"/>
      <w:lvlText w:val=""/>
      <w:lvlJc w:val="left"/>
      <w:pPr>
        <w:tabs>
          <w:tab w:val="num" w:pos="0"/>
        </w:tabs>
        <w:ind w:left="1287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07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27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47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7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7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7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7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7" w:hanging="360"/>
      </w:pPr>
      <w:rPr>
        <w:rFonts w:ascii="Wingdings" w:hAnsi="Wingdings"/>
      </w:rPr>
    </w:lvl>
  </w:abstractNum>
  <w:abstractNum w:abstractNumId="14">
    <w:nsid w:val="0000000F"/>
    <w:multiLevelType w:val="multilevel"/>
    <w:tmpl w:val="0000000F"/>
    <w:name w:val="WWNum20"/>
    <w:lvl w:ilvl="0">
      <w:start w:val="1"/>
      <w:numFmt w:val="bullet"/>
      <w:lvlText w:val=""/>
      <w:lvlJc w:val="left"/>
      <w:pPr>
        <w:tabs>
          <w:tab w:val="num" w:pos="0"/>
        </w:tabs>
        <w:ind w:left="2206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926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646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366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086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806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526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246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966" w:hanging="360"/>
      </w:pPr>
      <w:rPr>
        <w:rFonts w:ascii="Wingdings" w:hAnsi="Wingdings"/>
      </w:rPr>
    </w:lvl>
  </w:abstractNum>
  <w:abstractNum w:abstractNumId="15">
    <w:nsid w:val="00000010"/>
    <w:multiLevelType w:val="multilevel"/>
    <w:tmpl w:val="00000010"/>
    <w:name w:val="WWNum21"/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/>
      </w:rPr>
    </w:lvl>
  </w:abstractNum>
  <w:abstractNum w:abstractNumId="16">
    <w:nsid w:val="00000011"/>
    <w:multiLevelType w:val="multilevel"/>
    <w:tmpl w:val="00000011"/>
    <w:name w:val="WWNum22"/>
    <w:lvl w:ilvl="0">
      <w:start w:val="1"/>
      <w:numFmt w:val="bullet"/>
      <w:lvlText w:val=""/>
      <w:lvlJc w:val="left"/>
      <w:pPr>
        <w:tabs>
          <w:tab w:val="num" w:pos="0"/>
        </w:tabs>
        <w:ind w:left="1152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72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92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312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032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752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72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92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912" w:hanging="360"/>
      </w:pPr>
      <w:rPr>
        <w:rFonts w:ascii="Wingdings" w:hAnsi="Wingdings"/>
      </w:rPr>
    </w:lvl>
  </w:abstractNum>
  <w:abstractNum w:abstractNumId="17">
    <w:nsid w:val="00000012"/>
    <w:multiLevelType w:val="multilevel"/>
    <w:tmpl w:val="00000012"/>
    <w:name w:val="WWNum23"/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8">
    <w:nsid w:val="00000013"/>
    <w:multiLevelType w:val="multilevel"/>
    <w:tmpl w:val="00000013"/>
    <w:name w:val="WWNum25"/>
    <w:lvl w:ilvl="0">
      <w:start w:val="1"/>
      <w:numFmt w:val="bullet"/>
      <w:lvlText w:val=""/>
      <w:lvlJc w:val="left"/>
      <w:pPr>
        <w:tabs>
          <w:tab w:val="num" w:pos="0"/>
        </w:tabs>
        <w:ind w:left="480" w:hanging="480"/>
      </w:pPr>
      <w:rPr>
        <w:rFonts w:ascii="Wingdings" w:hAnsi="Wingdings"/>
      </w:rPr>
    </w:lvl>
    <w:lvl w:ilvl="1">
      <w:start w:val="1"/>
      <w:numFmt w:val="bullet"/>
      <w:lvlText w:val=""/>
      <w:lvlJc w:val="left"/>
      <w:pPr>
        <w:tabs>
          <w:tab w:val="num" w:pos="-54"/>
        </w:tabs>
        <w:ind w:left="906" w:hanging="480"/>
      </w:pPr>
      <w:rPr>
        <w:rFonts w:ascii="Wingdings" w:hAnsi="Wingdings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440" w:hanging="480"/>
      </w:pPr>
      <w:rPr>
        <w:rFonts w:ascii="Wingdings" w:hAnsi="Wingdings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920" w:hanging="480"/>
      </w:pPr>
      <w:rPr>
        <w:rFonts w:ascii="Wingdings" w:hAnsi="Wingdings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400" w:hanging="480"/>
      </w:pPr>
      <w:rPr>
        <w:rFonts w:ascii="Wingdings" w:hAnsi="Wingdings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880" w:hanging="480"/>
      </w:pPr>
      <w:rPr>
        <w:rFonts w:ascii="Wingdings" w:hAnsi="Wingdings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360" w:hanging="480"/>
      </w:pPr>
      <w:rPr>
        <w:rFonts w:ascii="Wingdings" w:hAnsi="Wingdings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840" w:hanging="480"/>
      </w:pPr>
      <w:rPr>
        <w:rFonts w:ascii="Wingdings" w:hAnsi="Wingdings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320" w:hanging="480"/>
      </w:pPr>
      <w:rPr>
        <w:rFonts w:ascii="Wingdings" w:hAnsi="Wingdings"/>
      </w:rPr>
    </w:lvl>
  </w:abstractNum>
  <w:abstractNum w:abstractNumId="19">
    <w:nsid w:val="00000014"/>
    <w:multiLevelType w:val="multilevel"/>
    <w:tmpl w:val="00000014"/>
    <w:name w:val="WWNum26"/>
    <w:lvl w:ilvl="0">
      <w:start w:val="1"/>
      <w:numFmt w:val="bullet"/>
      <w:lvlText w:val=""/>
      <w:lvlJc w:val="left"/>
      <w:pPr>
        <w:tabs>
          <w:tab w:val="num" w:pos="0"/>
        </w:tabs>
        <w:ind w:left="960" w:hanging="480"/>
      </w:pPr>
      <w:rPr>
        <w:rFonts w:ascii="Wingdings" w:hAnsi="Wingdings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440" w:hanging="480"/>
      </w:pPr>
      <w:rPr>
        <w:rFonts w:ascii="Wingdings" w:hAnsi="Wingdings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920" w:hanging="480"/>
      </w:pPr>
      <w:rPr>
        <w:rFonts w:ascii="Wingdings" w:hAnsi="Wingdings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400" w:hanging="480"/>
      </w:pPr>
      <w:rPr>
        <w:rFonts w:ascii="Wingdings" w:hAnsi="Wingdings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880" w:hanging="480"/>
      </w:pPr>
      <w:rPr>
        <w:rFonts w:ascii="Wingdings" w:hAnsi="Wingdings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3360" w:hanging="480"/>
      </w:pPr>
      <w:rPr>
        <w:rFonts w:ascii="Wingdings" w:hAnsi="Wingdings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840" w:hanging="480"/>
      </w:pPr>
      <w:rPr>
        <w:rFonts w:ascii="Wingdings" w:hAnsi="Wingdings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4320" w:hanging="480"/>
      </w:pPr>
      <w:rPr>
        <w:rFonts w:ascii="Wingdings" w:hAnsi="Wingdings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800" w:hanging="480"/>
      </w:pPr>
      <w:rPr>
        <w:rFonts w:ascii="Wingdings" w:hAnsi="Wingdings"/>
      </w:rPr>
    </w:lvl>
  </w:abstractNum>
  <w:abstractNum w:abstractNumId="20">
    <w:nsid w:val="00000015"/>
    <w:multiLevelType w:val="multilevel"/>
    <w:tmpl w:val="00000015"/>
    <w:name w:val="WWNum27"/>
    <w:lvl w:ilvl="0">
      <w:start w:val="1"/>
      <w:numFmt w:val="bullet"/>
      <w:lvlText w:val=""/>
      <w:lvlJc w:val="left"/>
      <w:pPr>
        <w:tabs>
          <w:tab w:val="num" w:pos="0"/>
        </w:tabs>
        <w:ind w:left="960" w:hanging="480"/>
      </w:pPr>
      <w:rPr>
        <w:rFonts w:ascii="Wingdings" w:hAnsi="Wingdings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440" w:hanging="480"/>
      </w:pPr>
      <w:rPr>
        <w:rFonts w:ascii="Wingdings" w:hAnsi="Wingdings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920" w:hanging="480"/>
      </w:pPr>
      <w:rPr>
        <w:rFonts w:ascii="Wingdings" w:hAnsi="Wingdings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400" w:hanging="480"/>
      </w:pPr>
      <w:rPr>
        <w:rFonts w:ascii="Wingdings" w:hAnsi="Wingdings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880" w:hanging="480"/>
      </w:pPr>
      <w:rPr>
        <w:rFonts w:ascii="Wingdings" w:hAnsi="Wingdings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3360" w:hanging="480"/>
      </w:pPr>
      <w:rPr>
        <w:rFonts w:ascii="Wingdings" w:hAnsi="Wingdings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840" w:hanging="480"/>
      </w:pPr>
      <w:rPr>
        <w:rFonts w:ascii="Wingdings" w:hAnsi="Wingdings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4320" w:hanging="480"/>
      </w:pPr>
      <w:rPr>
        <w:rFonts w:ascii="Wingdings" w:hAnsi="Wingdings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800" w:hanging="480"/>
      </w:pPr>
      <w:rPr>
        <w:rFonts w:ascii="Wingdings" w:hAnsi="Wingdings"/>
      </w:rPr>
    </w:lvl>
  </w:abstractNum>
  <w:abstractNum w:abstractNumId="21">
    <w:nsid w:val="00000016"/>
    <w:multiLevelType w:val="multilevel"/>
    <w:tmpl w:val="DA4AF8B0"/>
    <w:name w:val="WWNum28"/>
    <w:lvl w:ilvl="0">
      <w:start w:val="2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-382"/>
        </w:tabs>
        <w:ind w:left="644" w:hanging="360"/>
      </w:pPr>
      <w:rPr>
        <w:rFonts w:ascii="Arial" w:hAnsi="Arial" w:cs="Arial" w:hint="default"/>
        <w:lang w:val="en-US"/>
      </w:rPr>
    </w:lvl>
    <w:lvl w:ilvl="2">
      <w:start w:val="1"/>
      <w:numFmt w:val="decimal"/>
      <w:lvlText w:val="%1.%2.%3"/>
      <w:lvlJc w:val="left"/>
      <w:pPr>
        <w:tabs>
          <w:tab w:val="num" w:pos="-765"/>
        </w:tabs>
        <w:ind w:left="1287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718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744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441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5436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6102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128" w:hanging="1800"/>
      </w:pPr>
    </w:lvl>
  </w:abstractNum>
  <w:abstractNum w:abstractNumId="22">
    <w:nsid w:val="00000017"/>
    <w:multiLevelType w:val="multilevel"/>
    <w:tmpl w:val="00000017"/>
    <w:name w:val="WWNum34"/>
    <w:lvl w:ilvl="0">
      <w:start w:val="1"/>
      <w:numFmt w:val="bullet"/>
      <w:lvlText w:val=""/>
      <w:lvlJc w:val="left"/>
      <w:pPr>
        <w:tabs>
          <w:tab w:val="num" w:pos="0"/>
        </w:tabs>
        <w:ind w:left="1440" w:hanging="480"/>
      </w:pPr>
      <w:rPr>
        <w:rFonts w:ascii="Wingdings" w:hAnsi="Wingdings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920" w:hanging="480"/>
      </w:pPr>
      <w:rPr>
        <w:rFonts w:ascii="Wingdings" w:hAnsi="Wingdings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2400" w:hanging="480"/>
      </w:pPr>
      <w:rPr>
        <w:rFonts w:ascii="Wingdings" w:hAnsi="Wingdings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480"/>
      </w:pPr>
      <w:rPr>
        <w:rFonts w:ascii="Wingdings" w:hAnsi="Wingdings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3360" w:hanging="480"/>
      </w:pPr>
      <w:rPr>
        <w:rFonts w:ascii="Wingdings" w:hAnsi="Wingdings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3840" w:hanging="480"/>
      </w:pPr>
      <w:rPr>
        <w:rFonts w:ascii="Wingdings" w:hAnsi="Wingdings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4320" w:hanging="480"/>
      </w:pPr>
      <w:rPr>
        <w:rFonts w:ascii="Wingdings" w:hAnsi="Wingdings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4800" w:hanging="480"/>
      </w:pPr>
      <w:rPr>
        <w:rFonts w:ascii="Wingdings" w:hAnsi="Wingdings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5280" w:hanging="480"/>
      </w:pPr>
      <w:rPr>
        <w:rFonts w:ascii="Wingdings" w:hAnsi="Wingdings"/>
      </w:rPr>
    </w:lvl>
  </w:abstractNum>
  <w:abstractNum w:abstractNumId="23">
    <w:nsid w:val="00000018"/>
    <w:multiLevelType w:val="multilevel"/>
    <w:tmpl w:val="00000018"/>
    <w:name w:val="WWNum35"/>
    <w:lvl w:ilvl="0">
      <w:start w:val="1"/>
      <w:numFmt w:val="bullet"/>
      <w:lvlText w:val=""/>
      <w:lvlJc w:val="left"/>
      <w:pPr>
        <w:tabs>
          <w:tab w:val="num" w:pos="0"/>
        </w:tabs>
        <w:ind w:left="1440" w:hanging="480"/>
      </w:pPr>
      <w:rPr>
        <w:rFonts w:ascii="Wingdings" w:hAnsi="Wingdings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920" w:hanging="480"/>
      </w:pPr>
      <w:rPr>
        <w:rFonts w:ascii="Wingdings" w:hAnsi="Wingdings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2400" w:hanging="480"/>
      </w:pPr>
      <w:rPr>
        <w:rFonts w:ascii="Wingdings" w:hAnsi="Wingdings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480"/>
      </w:pPr>
      <w:rPr>
        <w:rFonts w:ascii="Wingdings" w:hAnsi="Wingdings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3360" w:hanging="480"/>
      </w:pPr>
      <w:rPr>
        <w:rFonts w:ascii="Wingdings" w:hAnsi="Wingdings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3840" w:hanging="480"/>
      </w:pPr>
      <w:rPr>
        <w:rFonts w:ascii="Wingdings" w:hAnsi="Wingdings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4320" w:hanging="480"/>
      </w:pPr>
      <w:rPr>
        <w:rFonts w:ascii="Wingdings" w:hAnsi="Wingdings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4800" w:hanging="480"/>
      </w:pPr>
      <w:rPr>
        <w:rFonts w:ascii="Wingdings" w:hAnsi="Wingdings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5280" w:hanging="480"/>
      </w:pPr>
      <w:rPr>
        <w:rFonts w:ascii="Wingdings" w:hAnsi="Wingdings"/>
      </w:rPr>
    </w:lvl>
  </w:abstractNum>
  <w:abstractNum w:abstractNumId="24">
    <w:nsid w:val="008923A2"/>
    <w:multiLevelType w:val="hybridMultilevel"/>
    <w:tmpl w:val="80863132"/>
    <w:lvl w:ilvl="0" w:tplc="04090005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0C1B1E31"/>
    <w:multiLevelType w:val="hybridMultilevel"/>
    <w:tmpl w:val="05107C22"/>
    <w:lvl w:ilvl="0" w:tplc="04090005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116A44C7"/>
    <w:multiLevelType w:val="multilevel"/>
    <w:tmpl w:val="87F09BF8"/>
    <w:lvl w:ilvl="0">
      <w:start w:val="1"/>
      <w:numFmt w:val="bullet"/>
      <w:lvlText w:val=""/>
      <w:lvlJc w:val="left"/>
      <w:pPr>
        <w:tabs>
          <w:tab w:val="num" w:pos="990"/>
        </w:tabs>
        <w:ind w:left="1350" w:hanging="36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608"/>
        </w:tabs>
        <w:ind w:left="1634" w:hanging="360"/>
      </w:pPr>
      <w:rPr>
        <w:rFonts w:ascii="Arial" w:hAnsi="Arial" w:cs="Arial" w:hint="default"/>
        <w:lang w:val="en-US"/>
      </w:rPr>
    </w:lvl>
    <w:lvl w:ilvl="2">
      <w:start w:val="1"/>
      <w:numFmt w:val="decimal"/>
      <w:lvlText w:val="%1.%2.%3"/>
      <w:lvlJc w:val="left"/>
      <w:pPr>
        <w:tabs>
          <w:tab w:val="num" w:pos="225"/>
        </w:tabs>
        <w:ind w:left="2277" w:hanging="720"/>
      </w:pPr>
    </w:lvl>
    <w:lvl w:ilvl="3">
      <w:start w:val="1"/>
      <w:numFmt w:val="decimal"/>
      <w:lvlText w:val="%1.%2.%3.%4"/>
      <w:lvlJc w:val="left"/>
      <w:pPr>
        <w:tabs>
          <w:tab w:val="num" w:pos="990"/>
        </w:tabs>
        <w:ind w:left="3708" w:hanging="720"/>
      </w:pPr>
    </w:lvl>
    <w:lvl w:ilvl="4">
      <w:start w:val="1"/>
      <w:numFmt w:val="decimal"/>
      <w:lvlText w:val="%1.%2.%3.%4.%5"/>
      <w:lvlJc w:val="left"/>
      <w:pPr>
        <w:tabs>
          <w:tab w:val="num" w:pos="990"/>
        </w:tabs>
        <w:ind w:left="4734" w:hanging="1080"/>
      </w:pPr>
    </w:lvl>
    <w:lvl w:ilvl="5">
      <w:start w:val="1"/>
      <w:numFmt w:val="decimal"/>
      <w:lvlText w:val="%1.%2.%3.%4.%5.%6"/>
      <w:lvlJc w:val="left"/>
      <w:pPr>
        <w:tabs>
          <w:tab w:val="num" w:pos="990"/>
        </w:tabs>
        <w:ind w:left="5400" w:hanging="1080"/>
      </w:pPr>
    </w:lvl>
    <w:lvl w:ilvl="6">
      <w:start w:val="1"/>
      <w:numFmt w:val="decimal"/>
      <w:lvlText w:val="%1.%2.%3.%4.%5.%6.%7"/>
      <w:lvlJc w:val="left"/>
      <w:pPr>
        <w:tabs>
          <w:tab w:val="num" w:pos="990"/>
        </w:tabs>
        <w:ind w:left="6426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990"/>
        </w:tabs>
        <w:ind w:left="7092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990"/>
        </w:tabs>
        <w:ind w:left="8118" w:hanging="1800"/>
      </w:pPr>
    </w:lvl>
  </w:abstractNum>
  <w:abstractNum w:abstractNumId="27">
    <w:nsid w:val="12D0598E"/>
    <w:multiLevelType w:val="hybridMultilevel"/>
    <w:tmpl w:val="E9367E12"/>
    <w:lvl w:ilvl="0" w:tplc="04090005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1332116F"/>
    <w:multiLevelType w:val="hybridMultilevel"/>
    <w:tmpl w:val="258E0A22"/>
    <w:lvl w:ilvl="0" w:tplc="04090005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9">
    <w:nsid w:val="1432655F"/>
    <w:multiLevelType w:val="hybridMultilevel"/>
    <w:tmpl w:val="6C240BE6"/>
    <w:lvl w:ilvl="0" w:tplc="04090005">
      <w:start w:val="1"/>
      <w:numFmt w:val="bullet"/>
      <w:lvlText w:val=""/>
      <w:lvlJc w:val="left"/>
      <w:pPr>
        <w:ind w:left="141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3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5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7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9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1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5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73" w:hanging="420"/>
      </w:pPr>
      <w:rPr>
        <w:rFonts w:ascii="Wingdings" w:hAnsi="Wingdings" w:hint="default"/>
      </w:rPr>
    </w:lvl>
  </w:abstractNum>
  <w:abstractNum w:abstractNumId="30">
    <w:nsid w:val="14D7353F"/>
    <w:multiLevelType w:val="multilevel"/>
    <w:tmpl w:val="442A7D84"/>
    <w:lvl w:ilvl="0">
      <w:start w:val="3"/>
      <w:numFmt w:val="decimal"/>
      <w:lvlText w:val="%1"/>
      <w:lvlJc w:val="left"/>
      <w:pPr>
        <w:ind w:left="360" w:hanging="360"/>
      </w:pPr>
      <w:rPr>
        <w:rFonts w:ascii="Calibri" w:eastAsia="宋体" w:hAnsi="Calibri" w:cs="Arial" w:hint="default"/>
        <w:b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Arial" w:eastAsia="宋体" w:hAnsi="Arial" w:cs="Arial"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Calibri" w:eastAsia="宋体" w:hAnsi="Calibri" w:cs="Arial"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Calibri" w:eastAsia="宋体" w:hAnsi="Calibri" w:cs="Arial"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Calibri" w:eastAsia="宋体" w:hAnsi="Calibri" w:cs="Arial"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Calibri" w:eastAsia="宋体" w:hAnsi="Calibri" w:cs="Arial"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Calibri" w:eastAsia="宋体" w:hAnsi="Calibri" w:cs="Arial"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Calibri" w:eastAsia="宋体" w:hAnsi="Calibri" w:cs="Arial"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Calibri" w:eastAsia="宋体" w:hAnsi="Calibri" w:cs="Arial" w:hint="default"/>
        <w:b w:val="0"/>
      </w:rPr>
    </w:lvl>
  </w:abstractNum>
  <w:abstractNum w:abstractNumId="31">
    <w:nsid w:val="17BD68F8"/>
    <w:multiLevelType w:val="hybridMultilevel"/>
    <w:tmpl w:val="9964F62A"/>
    <w:lvl w:ilvl="0" w:tplc="04090005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2">
    <w:nsid w:val="186D34C0"/>
    <w:multiLevelType w:val="hybridMultilevel"/>
    <w:tmpl w:val="F3906578"/>
    <w:lvl w:ilvl="0" w:tplc="04090005">
      <w:start w:val="1"/>
      <w:numFmt w:val="bullet"/>
      <w:lvlText w:val=""/>
      <w:lvlJc w:val="left"/>
      <w:pPr>
        <w:ind w:left="13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33">
    <w:nsid w:val="1D56207F"/>
    <w:multiLevelType w:val="hybridMultilevel"/>
    <w:tmpl w:val="D4B47502"/>
    <w:lvl w:ilvl="0" w:tplc="04090005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1F3B5E3B"/>
    <w:multiLevelType w:val="multilevel"/>
    <w:tmpl w:val="6F8A651E"/>
    <w:lvl w:ilvl="0">
      <w:start w:val="1"/>
      <w:numFmt w:val="bullet"/>
      <w:lvlText w:val=""/>
      <w:lvlJc w:val="left"/>
      <w:pPr>
        <w:tabs>
          <w:tab w:val="num" w:pos="990"/>
        </w:tabs>
        <w:ind w:left="1350" w:hanging="36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608"/>
        </w:tabs>
        <w:ind w:left="1634" w:hanging="360"/>
      </w:pPr>
      <w:rPr>
        <w:rFonts w:ascii="Arial" w:hAnsi="Arial" w:cs="Arial" w:hint="default"/>
        <w:lang w:val="en-US"/>
      </w:rPr>
    </w:lvl>
    <w:lvl w:ilvl="2">
      <w:start w:val="1"/>
      <w:numFmt w:val="decimal"/>
      <w:lvlText w:val="%1.%2.%3"/>
      <w:lvlJc w:val="left"/>
      <w:pPr>
        <w:tabs>
          <w:tab w:val="num" w:pos="225"/>
        </w:tabs>
        <w:ind w:left="2277" w:hanging="720"/>
      </w:pPr>
    </w:lvl>
    <w:lvl w:ilvl="3">
      <w:start w:val="1"/>
      <w:numFmt w:val="decimal"/>
      <w:lvlText w:val="%1.%2.%3.%4"/>
      <w:lvlJc w:val="left"/>
      <w:pPr>
        <w:tabs>
          <w:tab w:val="num" w:pos="990"/>
        </w:tabs>
        <w:ind w:left="3708" w:hanging="720"/>
      </w:pPr>
    </w:lvl>
    <w:lvl w:ilvl="4">
      <w:start w:val="1"/>
      <w:numFmt w:val="decimal"/>
      <w:lvlText w:val="%1.%2.%3.%4.%5"/>
      <w:lvlJc w:val="left"/>
      <w:pPr>
        <w:tabs>
          <w:tab w:val="num" w:pos="990"/>
        </w:tabs>
        <w:ind w:left="4734" w:hanging="1080"/>
      </w:pPr>
    </w:lvl>
    <w:lvl w:ilvl="5">
      <w:start w:val="1"/>
      <w:numFmt w:val="decimal"/>
      <w:lvlText w:val="%1.%2.%3.%4.%5.%6"/>
      <w:lvlJc w:val="left"/>
      <w:pPr>
        <w:tabs>
          <w:tab w:val="num" w:pos="990"/>
        </w:tabs>
        <w:ind w:left="5400" w:hanging="1080"/>
      </w:pPr>
    </w:lvl>
    <w:lvl w:ilvl="6">
      <w:start w:val="1"/>
      <w:numFmt w:val="decimal"/>
      <w:lvlText w:val="%1.%2.%3.%4.%5.%6.%7"/>
      <w:lvlJc w:val="left"/>
      <w:pPr>
        <w:tabs>
          <w:tab w:val="num" w:pos="990"/>
        </w:tabs>
        <w:ind w:left="6426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990"/>
        </w:tabs>
        <w:ind w:left="7092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990"/>
        </w:tabs>
        <w:ind w:left="8118" w:hanging="1800"/>
      </w:pPr>
    </w:lvl>
  </w:abstractNum>
  <w:abstractNum w:abstractNumId="35">
    <w:nsid w:val="1F913159"/>
    <w:multiLevelType w:val="hybridMultilevel"/>
    <w:tmpl w:val="DD943BAC"/>
    <w:lvl w:ilvl="0" w:tplc="04090005">
      <w:start w:val="1"/>
      <w:numFmt w:val="bullet"/>
      <w:lvlText w:val=""/>
      <w:lvlJc w:val="left"/>
      <w:pPr>
        <w:ind w:left="85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7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15" w:hanging="420"/>
      </w:pPr>
      <w:rPr>
        <w:rFonts w:ascii="Wingdings" w:hAnsi="Wingdings" w:hint="default"/>
      </w:rPr>
    </w:lvl>
  </w:abstractNum>
  <w:abstractNum w:abstractNumId="36">
    <w:nsid w:val="22210C53"/>
    <w:multiLevelType w:val="hybridMultilevel"/>
    <w:tmpl w:val="63C8518A"/>
    <w:lvl w:ilvl="0" w:tplc="51E8B6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2A2A478B"/>
    <w:multiLevelType w:val="hybridMultilevel"/>
    <w:tmpl w:val="C71AC27A"/>
    <w:name w:val="WWNum2522"/>
    <w:lvl w:ilvl="0" w:tplc="04090001">
      <w:start w:val="1"/>
      <w:numFmt w:val="bullet"/>
      <w:lvlText w:val=""/>
      <w:lvlJc w:val="left"/>
      <w:pPr>
        <w:tabs>
          <w:tab w:val="num" w:pos="870"/>
        </w:tabs>
        <w:ind w:left="87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716"/>
        </w:tabs>
        <w:ind w:left="171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136"/>
        </w:tabs>
        <w:ind w:left="213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56"/>
        </w:tabs>
        <w:ind w:left="255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976"/>
        </w:tabs>
        <w:ind w:left="297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96"/>
        </w:tabs>
        <w:ind w:left="339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16"/>
        </w:tabs>
        <w:ind w:left="381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36"/>
        </w:tabs>
        <w:ind w:left="423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56"/>
        </w:tabs>
        <w:ind w:left="4656" w:hanging="420"/>
      </w:pPr>
      <w:rPr>
        <w:rFonts w:ascii="Wingdings" w:hAnsi="Wingdings" w:hint="default"/>
      </w:rPr>
    </w:lvl>
  </w:abstractNum>
  <w:abstractNum w:abstractNumId="38">
    <w:nsid w:val="2ABE046C"/>
    <w:multiLevelType w:val="hybridMultilevel"/>
    <w:tmpl w:val="A05802A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>
    <w:nsid w:val="30141D3F"/>
    <w:multiLevelType w:val="hybridMultilevel"/>
    <w:tmpl w:val="6CA44D9A"/>
    <w:lvl w:ilvl="0" w:tplc="04090005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0">
    <w:nsid w:val="30415FBC"/>
    <w:multiLevelType w:val="hybridMultilevel"/>
    <w:tmpl w:val="0D3873EA"/>
    <w:lvl w:ilvl="0" w:tplc="04090005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>
    <w:nsid w:val="314675C4"/>
    <w:multiLevelType w:val="hybridMultilevel"/>
    <w:tmpl w:val="4E1AB234"/>
    <w:name w:val="WWNum252"/>
    <w:lvl w:ilvl="0" w:tplc="04090001">
      <w:start w:val="1"/>
      <w:numFmt w:val="bullet"/>
      <w:lvlText w:val=""/>
      <w:lvlJc w:val="left"/>
      <w:pPr>
        <w:tabs>
          <w:tab w:val="num" w:pos="846"/>
        </w:tabs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6"/>
        </w:tabs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6"/>
        </w:tabs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6"/>
        </w:tabs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6"/>
        </w:tabs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6"/>
        </w:tabs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6"/>
        </w:tabs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6"/>
        </w:tabs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6"/>
        </w:tabs>
        <w:ind w:left="4206" w:hanging="420"/>
      </w:pPr>
      <w:rPr>
        <w:rFonts w:ascii="Wingdings" w:hAnsi="Wingdings" w:hint="default"/>
      </w:rPr>
    </w:lvl>
  </w:abstractNum>
  <w:abstractNum w:abstractNumId="42">
    <w:nsid w:val="39135397"/>
    <w:multiLevelType w:val="hybridMultilevel"/>
    <w:tmpl w:val="184A365C"/>
    <w:lvl w:ilvl="0" w:tplc="04090005">
      <w:start w:val="1"/>
      <w:numFmt w:val="bullet"/>
      <w:lvlText w:val=""/>
      <w:lvlJc w:val="left"/>
      <w:pPr>
        <w:ind w:left="11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9" w:hanging="420"/>
      </w:pPr>
      <w:rPr>
        <w:rFonts w:ascii="Wingdings" w:hAnsi="Wingdings" w:hint="default"/>
      </w:rPr>
    </w:lvl>
  </w:abstractNum>
  <w:abstractNum w:abstractNumId="43">
    <w:nsid w:val="3C53043C"/>
    <w:multiLevelType w:val="hybridMultilevel"/>
    <w:tmpl w:val="7BE2289C"/>
    <w:lvl w:ilvl="0" w:tplc="0666E7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402D3E93"/>
    <w:multiLevelType w:val="multilevel"/>
    <w:tmpl w:val="AD563468"/>
    <w:lvl w:ilvl="0">
      <w:start w:val="1"/>
      <w:numFmt w:val="bullet"/>
      <w:lvlText w:val=""/>
      <w:lvlJc w:val="left"/>
      <w:pPr>
        <w:tabs>
          <w:tab w:val="num" w:pos="993"/>
        </w:tabs>
        <w:ind w:left="1353" w:hanging="36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611"/>
        </w:tabs>
        <w:ind w:left="1637" w:hanging="360"/>
      </w:pPr>
      <w:rPr>
        <w:lang w:val="en-US"/>
      </w:rPr>
    </w:lvl>
    <w:lvl w:ilvl="2">
      <w:start w:val="1"/>
      <w:numFmt w:val="decimal"/>
      <w:lvlText w:val="%1.%2.%3"/>
      <w:lvlJc w:val="left"/>
      <w:pPr>
        <w:tabs>
          <w:tab w:val="num" w:pos="228"/>
        </w:tabs>
        <w:ind w:left="2280" w:hanging="720"/>
      </w:pPr>
    </w:lvl>
    <w:lvl w:ilvl="3">
      <w:start w:val="1"/>
      <w:numFmt w:val="decimal"/>
      <w:lvlText w:val="%1.%2.%3.%4"/>
      <w:lvlJc w:val="left"/>
      <w:pPr>
        <w:tabs>
          <w:tab w:val="num" w:pos="993"/>
        </w:tabs>
        <w:ind w:left="3711" w:hanging="720"/>
      </w:pPr>
    </w:lvl>
    <w:lvl w:ilvl="4">
      <w:start w:val="1"/>
      <w:numFmt w:val="decimal"/>
      <w:lvlText w:val="%1.%2.%3.%4.%5"/>
      <w:lvlJc w:val="left"/>
      <w:pPr>
        <w:tabs>
          <w:tab w:val="num" w:pos="993"/>
        </w:tabs>
        <w:ind w:left="4737" w:hanging="1080"/>
      </w:pPr>
    </w:lvl>
    <w:lvl w:ilvl="5">
      <w:start w:val="1"/>
      <w:numFmt w:val="decimal"/>
      <w:lvlText w:val="%1.%2.%3.%4.%5.%6"/>
      <w:lvlJc w:val="left"/>
      <w:pPr>
        <w:tabs>
          <w:tab w:val="num" w:pos="993"/>
        </w:tabs>
        <w:ind w:left="5403" w:hanging="1080"/>
      </w:pPr>
    </w:lvl>
    <w:lvl w:ilvl="6">
      <w:start w:val="1"/>
      <w:numFmt w:val="decimal"/>
      <w:lvlText w:val="%1.%2.%3.%4.%5.%6.%7"/>
      <w:lvlJc w:val="left"/>
      <w:pPr>
        <w:tabs>
          <w:tab w:val="num" w:pos="993"/>
        </w:tabs>
        <w:ind w:left="6429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993"/>
        </w:tabs>
        <w:ind w:left="7095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993"/>
        </w:tabs>
        <w:ind w:left="8121" w:hanging="1800"/>
      </w:pPr>
    </w:lvl>
  </w:abstractNum>
  <w:abstractNum w:abstractNumId="45">
    <w:nsid w:val="47E6038B"/>
    <w:multiLevelType w:val="multilevel"/>
    <w:tmpl w:val="2F40FB6C"/>
    <w:lvl w:ilvl="0">
      <w:start w:val="1"/>
      <w:numFmt w:val="bullet"/>
      <w:lvlText w:val=""/>
      <w:lvlJc w:val="left"/>
      <w:pPr>
        <w:tabs>
          <w:tab w:val="num" w:pos="0"/>
        </w:tabs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/>
      </w:rPr>
    </w:lvl>
  </w:abstractNum>
  <w:abstractNum w:abstractNumId="46">
    <w:nsid w:val="48202A2B"/>
    <w:multiLevelType w:val="hybridMultilevel"/>
    <w:tmpl w:val="C5840DF2"/>
    <w:lvl w:ilvl="0" w:tplc="04090005">
      <w:start w:val="1"/>
      <w:numFmt w:val="bullet"/>
      <w:lvlText w:val="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47">
    <w:nsid w:val="4B2211DA"/>
    <w:multiLevelType w:val="hybridMultilevel"/>
    <w:tmpl w:val="3BC8F0AC"/>
    <w:lvl w:ilvl="0" w:tplc="04090005">
      <w:start w:val="1"/>
      <w:numFmt w:val="bullet"/>
      <w:lvlText w:val=""/>
      <w:lvlJc w:val="left"/>
      <w:pPr>
        <w:ind w:left="127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9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7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1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1" w:hanging="420"/>
      </w:pPr>
      <w:rPr>
        <w:rFonts w:ascii="Wingdings" w:hAnsi="Wingdings" w:hint="default"/>
      </w:rPr>
    </w:lvl>
  </w:abstractNum>
  <w:abstractNum w:abstractNumId="48">
    <w:nsid w:val="4B9C6672"/>
    <w:multiLevelType w:val="hybridMultilevel"/>
    <w:tmpl w:val="CBBED978"/>
    <w:lvl w:ilvl="0" w:tplc="04090005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>
    <w:nsid w:val="536A60D7"/>
    <w:multiLevelType w:val="hybridMultilevel"/>
    <w:tmpl w:val="D2D61714"/>
    <w:name w:val="WWNum25222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0">
    <w:nsid w:val="59C10062"/>
    <w:multiLevelType w:val="hybridMultilevel"/>
    <w:tmpl w:val="9E04815E"/>
    <w:lvl w:ilvl="0" w:tplc="04090005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>
    <w:nsid w:val="5C7962C6"/>
    <w:multiLevelType w:val="hybridMultilevel"/>
    <w:tmpl w:val="487E5840"/>
    <w:lvl w:ilvl="0" w:tplc="04090005">
      <w:start w:val="1"/>
      <w:numFmt w:val="bullet"/>
      <w:lvlText w:val=""/>
      <w:lvlJc w:val="left"/>
      <w:pPr>
        <w:ind w:left="127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9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7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1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1" w:hanging="420"/>
      </w:pPr>
      <w:rPr>
        <w:rFonts w:ascii="Wingdings" w:hAnsi="Wingdings" w:hint="default"/>
      </w:rPr>
    </w:lvl>
  </w:abstractNum>
  <w:abstractNum w:abstractNumId="52">
    <w:nsid w:val="5EBA45D7"/>
    <w:multiLevelType w:val="hybridMultilevel"/>
    <w:tmpl w:val="F84E67E8"/>
    <w:lvl w:ilvl="0" w:tplc="04090005">
      <w:start w:val="1"/>
      <w:numFmt w:val="bullet"/>
      <w:lvlText w:val=""/>
      <w:lvlJc w:val="left"/>
      <w:pPr>
        <w:ind w:left="127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9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7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1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1" w:hanging="420"/>
      </w:pPr>
      <w:rPr>
        <w:rFonts w:ascii="Wingdings" w:hAnsi="Wingdings" w:hint="default"/>
      </w:rPr>
    </w:lvl>
  </w:abstractNum>
  <w:abstractNum w:abstractNumId="53">
    <w:nsid w:val="5FC262E1"/>
    <w:multiLevelType w:val="hybridMultilevel"/>
    <w:tmpl w:val="19EAA5D2"/>
    <w:lvl w:ilvl="0" w:tplc="04090005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54">
    <w:nsid w:val="61315771"/>
    <w:multiLevelType w:val="hybridMultilevel"/>
    <w:tmpl w:val="B4141774"/>
    <w:lvl w:ilvl="0" w:tplc="04090005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>
    <w:nsid w:val="675A2331"/>
    <w:multiLevelType w:val="hybridMultilevel"/>
    <w:tmpl w:val="C9A8D3DE"/>
    <w:lvl w:ilvl="0" w:tplc="201660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>
    <w:nsid w:val="6A604161"/>
    <w:multiLevelType w:val="hybridMultilevel"/>
    <w:tmpl w:val="E31C2F58"/>
    <w:lvl w:ilvl="0" w:tplc="04090005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13" w:hanging="420"/>
      </w:pPr>
      <w:rPr>
        <w:rFonts w:ascii="Wingdings" w:hAnsi="Wingdings" w:hint="default"/>
      </w:rPr>
    </w:lvl>
    <w:lvl w:ilvl="2" w:tplc="A86A8F98">
      <w:start w:val="3"/>
      <w:numFmt w:val="bullet"/>
      <w:lvlText w:val="-"/>
      <w:lvlJc w:val="left"/>
      <w:pPr>
        <w:ind w:left="1200" w:hanging="360"/>
      </w:pPr>
      <w:rPr>
        <w:rFonts w:ascii="Calibri" w:eastAsia="宋体" w:hAnsi="Calibri" w:cs="font327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>
    <w:nsid w:val="6DE361B3"/>
    <w:multiLevelType w:val="hybridMultilevel"/>
    <w:tmpl w:val="DAA0BF66"/>
    <w:lvl w:ilvl="0" w:tplc="04090005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>
    <w:nsid w:val="6E963983"/>
    <w:multiLevelType w:val="hybridMultilevel"/>
    <w:tmpl w:val="1C66FCE0"/>
    <w:lvl w:ilvl="0" w:tplc="04090005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>
    <w:nsid w:val="717C7918"/>
    <w:multiLevelType w:val="hybridMultilevel"/>
    <w:tmpl w:val="C58AE3D2"/>
    <w:lvl w:ilvl="0" w:tplc="04090005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>
    <w:nsid w:val="775710BC"/>
    <w:multiLevelType w:val="hybridMultilevel"/>
    <w:tmpl w:val="6018DC9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1">
    <w:nsid w:val="79592DDA"/>
    <w:multiLevelType w:val="hybridMultilevel"/>
    <w:tmpl w:val="73DC3668"/>
    <w:lvl w:ilvl="0" w:tplc="04090005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62">
    <w:nsid w:val="7A59072F"/>
    <w:multiLevelType w:val="hybridMultilevel"/>
    <w:tmpl w:val="6C625446"/>
    <w:lvl w:ilvl="0" w:tplc="04090005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63">
    <w:nsid w:val="7FEB3171"/>
    <w:multiLevelType w:val="hybridMultilevel"/>
    <w:tmpl w:val="34F0578A"/>
    <w:lvl w:ilvl="0" w:tplc="2580F3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8"/>
  </w:num>
  <w:num w:numId="5">
    <w:abstractNumId w:val="21"/>
  </w:num>
  <w:num w:numId="6">
    <w:abstractNumId w:val="37"/>
  </w:num>
  <w:num w:numId="7">
    <w:abstractNumId w:val="61"/>
  </w:num>
  <w:num w:numId="8">
    <w:abstractNumId w:val="62"/>
  </w:num>
  <w:num w:numId="9">
    <w:abstractNumId w:val="39"/>
  </w:num>
  <w:num w:numId="10">
    <w:abstractNumId w:val="31"/>
  </w:num>
  <w:num w:numId="11">
    <w:abstractNumId w:val="28"/>
  </w:num>
  <w:num w:numId="12">
    <w:abstractNumId w:val="45"/>
  </w:num>
  <w:num w:numId="13">
    <w:abstractNumId w:val="38"/>
  </w:num>
  <w:num w:numId="14">
    <w:abstractNumId w:val="56"/>
  </w:num>
  <w:num w:numId="15">
    <w:abstractNumId w:val="29"/>
  </w:num>
  <w:num w:numId="16">
    <w:abstractNumId w:val="44"/>
  </w:num>
  <w:num w:numId="17">
    <w:abstractNumId w:val="30"/>
  </w:num>
  <w:num w:numId="18">
    <w:abstractNumId w:val="46"/>
  </w:num>
  <w:num w:numId="19">
    <w:abstractNumId w:val="54"/>
  </w:num>
  <w:num w:numId="20">
    <w:abstractNumId w:val="60"/>
  </w:num>
  <w:num w:numId="21">
    <w:abstractNumId w:val="53"/>
  </w:num>
  <w:num w:numId="22">
    <w:abstractNumId w:val="32"/>
  </w:num>
  <w:num w:numId="23">
    <w:abstractNumId w:val="26"/>
  </w:num>
  <w:num w:numId="24">
    <w:abstractNumId w:val="34"/>
  </w:num>
  <w:num w:numId="25">
    <w:abstractNumId w:val="63"/>
  </w:num>
  <w:num w:numId="26">
    <w:abstractNumId w:val="43"/>
  </w:num>
  <w:num w:numId="27">
    <w:abstractNumId w:val="55"/>
  </w:num>
  <w:num w:numId="28">
    <w:abstractNumId w:val="36"/>
  </w:num>
  <w:num w:numId="29">
    <w:abstractNumId w:val="58"/>
  </w:num>
  <w:num w:numId="30">
    <w:abstractNumId w:val="48"/>
  </w:num>
  <w:num w:numId="31">
    <w:abstractNumId w:val="57"/>
  </w:num>
  <w:num w:numId="32">
    <w:abstractNumId w:val="27"/>
  </w:num>
  <w:num w:numId="33">
    <w:abstractNumId w:val="59"/>
  </w:num>
  <w:num w:numId="34">
    <w:abstractNumId w:val="50"/>
  </w:num>
  <w:num w:numId="35">
    <w:abstractNumId w:val="33"/>
  </w:num>
  <w:num w:numId="36">
    <w:abstractNumId w:val="40"/>
  </w:num>
  <w:num w:numId="37">
    <w:abstractNumId w:val="25"/>
  </w:num>
  <w:num w:numId="38">
    <w:abstractNumId w:val="24"/>
  </w:num>
  <w:num w:numId="39">
    <w:abstractNumId w:val="52"/>
  </w:num>
  <w:num w:numId="40">
    <w:abstractNumId w:val="51"/>
  </w:num>
  <w:num w:numId="41">
    <w:abstractNumId w:val="42"/>
  </w:num>
  <w:num w:numId="42">
    <w:abstractNumId w:val="47"/>
  </w:num>
  <w:num w:numId="43">
    <w:abstractNumId w:val="35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SystemFonts/>
  <w:bordersDoNotSurroundHeader/>
  <w:bordersDoNotSurroundFooter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480"/>
  <w:autoHyphenation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0BE3"/>
    <w:rsid w:val="00001BAB"/>
    <w:rsid w:val="00002F8E"/>
    <w:rsid w:val="000060C1"/>
    <w:rsid w:val="00007190"/>
    <w:rsid w:val="0000741C"/>
    <w:rsid w:val="0001015A"/>
    <w:rsid w:val="00011244"/>
    <w:rsid w:val="0001192E"/>
    <w:rsid w:val="00011C3E"/>
    <w:rsid w:val="00011D63"/>
    <w:rsid w:val="00012A0B"/>
    <w:rsid w:val="000136B6"/>
    <w:rsid w:val="00016110"/>
    <w:rsid w:val="0001657A"/>
    <w:rsid w:val="000166DA"/>
    <w:rsid w:val="00016AFC"/>
    <w:rsid w:val="000206F9"/>
    <w:rsid w:val="000207A1"/>
    <w:rsid w:val="00020C6D"/>
    <w:rsid w:val="00021CCE"/>
    <w:rsid w:val="0002295F"/>
    <w:rsid w:val="00022E1E"/>
    <w:rsid w:val="00022FF9"/>
    <w:rsid w:val="000232EE"/>
    <w:rsid w:val="00025C86"/>
    <w:rsid w:val="00025C87"/>
    <w:rsid w:val="0002736A"/>
    <w:rsid w:val="00027471"/>
    <w:rsid w:val="00027BF3"/>
    <w:rsid w:val="00027D68"/>
    <w:rsid w:val="00030313"/>
    <w:rsid w:val="00032980"/>
    <w:rsid w:val="00034877"/>
    <w:rsid w:val="00037045"/>
    <w:rsid w:val="00040137"/>
    <w:rsid w:val="00040880"/>
    <w:rsid w:val="000408A0"/>
    <w:rsid w:val="00040A22"/>
    <w:rsid w:val="00040D3E"/>
    <w:rsid w:val="00042B53"/>
    <w:rsid w:val="00043EA0"/>
    <w:rsid w:val="00043F0D"/>
    <w:rsid w:val="00047278"/>
    <w:rsid w:val="000476F8"/>
    <w:rsid w:val="00047E48"/>
    <w:rsid w:val="000514C5"/>
    <w:rsid w:val="00052124"/>
    <w:rsid w:val="00052295"/>
    <w:rsid w:val="00052BC4"/>
    <w:rsid w:val="00055C11"/>
    <w:rsid w:val="00055E1A"/>
    <w:rsid w:val="00056AF3"/>
    <w:rsid w:val="00056E5D"/>
    <w:rsid w:val="000573B6"/>
    <w:rsid w:val="00057793"/>
    <w:rsid w:val="00060361"/>
    <w:rsid w:val="0006073F"/>
    <w:rsid w:val="00061C78"/>
    <w:rsid w:val="00061DA8"/>
    <w:rsid w:val="00063006"/>
    <w:rsid w:val="000630CB"/>
    <w:rsid w:val="000633A4"/>
    <w:rsid w:val="000647CC"/>
    <w:rsid w:val="000647D8"/>
    <w:rsid w:val="0006754D"/>
    <w:rsid w:val="000679DC"/>
    <w:rsid w:val="00075225"/>
    <w:rsid w:val="0007668F"/>
    <w:rsid w:val="0007765C"/>
    <w:rsid w:val="0008174E"/>
    <w:rsid w:val="00081D9A"/>
    <w:rsid w:val="0008377B"/>
    <w:rsid w:val="00083A04"/>
    <w:rsid w:val="00084D45"/>
    <w:rsid w:val="00087AF4"/>
    <w:rsid w:val="00090884"/>
    <w:rsid w:val="0009389F"/>
    <w:rsid w:val="00095A05"/>
    <w:rsid w:val="0009764E"/>
    <w:rsid w:val="000A2EA6"/>
    <w:rsid w:val="000A345E"/>
    <w:rsid w:val="000A5987"/>
    <w:rsid w:val="000A6B77"/>
    <w:rsid w:val="000B0390"/>
    <w:rsid w:val="000B6A1D"/>
    <w:rsid w:val="000B6AB7"/>
    <w:rsid w:val="000B76D4"/>
    <w:rsid w:val="000C0F60"/>
    <w:rsid w:val="000C16F3"/>
    <w:rsid w:val="000C5FD8"/>
    <w:rsid w:val="000C604C"/>
    <w:rsid w:val="000D093E"/>
    <w:rsid w:val="000D0AA1"/>
    <w:rsid w:val="000D3361"/>
    <w:rsid w:val="000D3EDA"/>
    <w:rsid w:val="000D5EBF"/>
    <w:rsid w:val="000D6581"/>
    <w:rsid w:val="000D7E97"/>
    <w:rsid w:val="000E0D93"/>
    <w:rsid w:val="000E1056"/>
    <w:rsid w:val="000E29D4"/>
    <w:rsid w:val="000E2DA3"/>
    <w:rsid w:val="000E38C4"/>
    <w:rsid w:val="000E40F4"/>
    <w:rsid w:val="000E5027"/>
    <w:rsid w:val="000E6291"/>
    <w:rsid w:val="000E6BE6"/>
    <w:rsid w:val="000F067A"/>
    <w:rsid w:val="000F10B4"/>
    <w:rsid w:val="000F224C"/>
    <w:rsid w:val="000F26FC"/>
    <w:rsid w:val="000F2974"/>
    <w:rsid w:val="000F304F"/>
    <w:rsid w:val="000F4ADD"/>
    <w:rsid w:val="000F5321"/>
    <w:rsid w:val="000F624A"/>
    <w:rsid w:val="00100F03"/>
    <w:rsid w:val="0010154E"/>
    <w:rsid w:val="001030D2"/>
    <w:rsid w:val="001056D7"/>
    <w:rsid w:val="00107AC6"/>
    <w:rsid w:val="001115D9"/>
    <w:rsid w:val="00111B70"/>
    <w:rsid w:val="00111EF8"/>
    <w:rsid w:val="001120AE"/>
    <w:rsid w:val="001123EC"/>
    <w:rsid w:val="00113738"/>
    <w:rsid w:val="00113F1B"/>
    <w:rsid w:val="00115721"/>
    <w:rsid w:val="00116FB2"/>
    <w:rsid w:val="001221F5"/>
    <w:rsid w:val="00122310"/>
    <w:rsid w:val="0012258A"/>
    <w:rsid w:val="00124C63"/>
    <w:rsid w:val="00125DCC"/>
    <w:rsid w:val="001274A3"/>
    <w:rsid w:val="00130B12"/>
    <w:rsid w:val="001327AC"/>
    <w:rsid w:val="001344ED"/>
    <w:rsid w:val="00136982"/>
    <w:rsid w:val="00141C41"/>
    <w:rsid w:val="00142008"/>
    <w:rsid w:val="00142895"/>
    <w:rsid w:val="001435D0"/>
    <w:rsid w:val="0014394D"/>
    <w:rsid w:val="00151EFB"/>
    <w:rsid w:val="00152345"/>
    <w:rsid w:val="0015297C"/>
    <w:rsid w:val="0015357D"/>
    <w:rsid w:val="001569FE"/>
    <w:rsid w:val="0015730D"/>
    <w:rsid w:val="001605B8"/>
    <w:rsid w:val="001632C6"/>
    <w:rsid w:val="0016367C"/>
    <w:rsid w:val="00163B01"/>
    <w:rsid w:val="00165497"/>
    <w:rsid w:val="00165C65"/>
    <w:rsid w:val="001670DF"/>
    <w:rsid w:val="001702B6"/>
    <w:rsid w:val="00170383"/>
    <w:rsid w:val="00173055"/>
    <w:rsid w:val="001742CE"/>
    <w:rsid w:val="00174AFD"/>
    <w:rsid w:val="001808E5"/>
    <w:rsid w:val="0018153D"/>
    <w:rsid w:val="00181634"/>
    <w:rsid w:val="00181CBE"/>
    <w:rsid w:val="00182F78"/>
    <w:rsid w:val="001839E8"/>
    <w:rsid w:val="00183D47"/>
    <w:rsid w:val="00185726"/>
    <w:rsid w:val="00185779"/>
    <w:rsid w:val="00185A42"/>
    <w:rsid w:val="00186F42"/>
    <w:rsid w:val="0018788F"/>
    <w:rsid w:val="001902ED"/>
    <w:rsid w:val="00192C8F"/>
    <w:rsid w:val="001939C3"/>
    <w:rsid w:val="0019534C"/>
    <w:rsid w:val="0019570F"/>
    <w:rsid w:val="00196838"/>
    <w:rsid w:val="00197B82"/>
    <w:rsid w:val="00197FD2"/>
    <w:rsid w:val="001A1E96"/>
    <w:rsid w:val="001A3C47"/>
    <w:rsid w:val="001A4C14"/>
    <w:rsid w:val="001A5D6C"/>
    <w:rsid w:val="001A5F91"/>
    <w:rsid w:val="001A6B7E"/>
    <w:rsid w:val="001A72CF"/>
    <w:rsid w:val="001B1A8E"/>
    <w:rsid w:val="001B1BA7"/>
    <w:rsid w:val="001B37FB"/>
    <w:rsid w:val="001B3B41"/>
    <w:rsid w:val="001B3B50"/>
    <w:rsid w:val="001B41F8"/>
    <w:rsid w:val="001B58EB"/>
    <w:rsid w:val="001B5FB1"/>
    <w:rsid w:val="001B67E6"/>
    <w:rsid w:val="001C011B"/>
    <w:rsid w:val="001C02B5"/>
    <w:rsid w:val="001C0497"/>
    <w:rsid w:val="001C0693"/>
    <w:rsid w:val="001C5459"/>
    <w:rsid w:val="001C5B99"/>
    <w:rsid w:val="001C60E6"/>
    <w:rsid w:val="001C66FA"/>
    <w:rsid w:val="001C6F01"/>
    <w:rsid w:val="001D0E8A"/>
    <w:rsid w:val="001D100F"/>
    <w:rsid w:val="001D252A"/>
    <w:rsid w:val="001D2D5D"/>
    <w:rsid w:val="001D2DF0"/>
    <w:rsid w:val="001D317E"/>
    <w:rsid w:val="001D45D3"/>
    <w:rsid w:val="001D654A"/>
    <w:rsid w:val="001D6C57"/>
    <w:rsid w:val="001E0137"/>
    <w:rsid w:val="001E0E52"/>
    <w:rsid w:val="001E28CC"/>
    <w:rsid w:val="001E46AA"/>
    <w:rsid w:val="001E5C8F"/>
    <w:rsid w:val="001F0091"/>
    <w:rsid w:val="001F05D6"/>
    <w:rsid w:val="001F08B2"/>
    <w:rsid w:val="001F4DD7"/>
    <w:rsid w:val="001F51CE"/>
    <w:rsid w:val="001F5230"/>
    <w:rsid w:val="00200031"/>
    <w:rsid w:val="002004D2"/>
    <w:rsid w:val="00201990"/>
    <w:rsid w:val="00201E53"/>
    <w:rsid w:val="0020243C"/>
    <w:rsid w:val="00202716"/>
    <w:rsid w:val="00202CEF"/>
    <w:rsid w:val="00202E38"/>
    <w:rsid w:val="00203713"/>
    <w:rsid w:val="00211DF7"/>
    <w:rsid w:val="00215294"/>
    <w:rsid w:val="00217770"/>
    <w:rsid w:val="00217B36"/>
    <w:rsid w:val="002217E8"/>
    <w:rsid w:val="0022380A"/>
    <w:rsid w:val="00224ED5"/>
    <w:rsid w:val="0022518D"/>
    <w:rsid w:val="002264B5"/>
    <w:rsid w:val="00226B26"/>
    <w:rsid w:val="00227C9F"/>
    <w:rsid w:val="00234068"/>
    <w:rsid w:val="0023521B"/>
    <w:rsid w:val="0023766C"/>
    <w:rsid w:val="00242384"/>
    <w:rsid w:val="002428AE"/>
    <w:rsid w:val="00243867"/>
    <w:rsid w:val="00245DF5"/>
    <w:rsid w:val="00246DB9"/>
    <w:rsid w:val="00252CAA"/>
    <w:rsid w:val="002545EA"/>
    <w:rsid w:val="00255F0E"/>
    <w:rsid w:val="00257707"/>
    <w:rsid w:val="00260A5C"/>
    <w:rsid w:val="002614E5"/>
    <w:rsid w:val="00262975"/>
    <w:rsid w:val="00263AB1"/>
    <w:rsid w:val="002647C5"/>
    <w:rsid w:val="00264EEE"/>
    <w:rsid w:val="00267666"/>
    <w:rsid w:val="002720EA"/>
    <w:rsid w:val="00272671"/>
    <w:rsid w:val="00272735"/>
    <w:rsid w:val="00272766"/>
    <w:rsid w:val="00272F94"/>
    <w:rsid w:val="002734A6"/>
    <w:rsid w:val="00274856"/>
    <w:rsid w:val="00275098"/>
    <w:rsid w:val="00276507"/>
    <w:rsid w:val="00276DD0"/>
    <w:rsid w:val="002820D2"/>
    <w:rsid w:val="00283717"/>
    <w:rsid w:val="00287101"/>
    <w:rsid w:val="00290AF3"/>
    <w:rsid w:val="00291763"/>
    <w:rsid w:val="00292207"/>
    <w:rsid w:val="0029278C"/>
    <w:rsid w:val="0029474C"/>
    <w:rsid w:val="002956ED"/>
    <w:rsid w:val="0029789D"/>
    <w:rsid w:val="00297E80"/>
    <w:rsid w:val="002A1530"/>
    <w:rsid w:val="002A415A"/>
    <w:rsid w:val="002A48C8"/>
    <w:rsid w:val="002A764F"/>
    <w:rsid w:val="002B0905"/>
    <w:rsid w:val="002B1A68"/>
    <w:rsid w:val="002B79CD"/>
    <w:rsid w:val="002C0DF9"/>
    <w:rsid w:val="002C121A"/>
    <w:rsid w:val="002C1666"/>
    <w:rsid w:val="002C2866"/>
    <w:rsid w:val="002C3904"/>
    <w:rsid w:val="002D006F"/>
    <w:rsid w:val="002D2939"/>
    <w:rsid w:val="002D31B3"/>
    <w:rsid w:val="002D4B39"/>
    <w:rsid w:val="002D4DB9"/>
    <w:rsid w:val="002D4E72"/>
    <w:rsid w:val="002D5F6C"/>
    <w:rsid w:val="002D79C3"/>
    <w:rsid w:val="002E031D"/>
    <w:rsid w:val="002E3A44"/>
    <w:rsid w:val="002E3C0B"/>
    <w:rsid w:val="002E47DC"/>
    <w:rsid w:val="002E509B"/>
    <w:rsid w:val="002E52C6"/>
    <w:rsid w:val="002E6530"/>
    <w:rsid w:val="002E709B"/>
    <w:rsid w:val="002F1C96"/>
    <w:rsid w:val="002F26B3"/>
    <w:rsid w:val="002F32E7"/>
    <w:rsid w:val="002F64D9"/>
    <w:rsid w:val="002F65A3"/>
    <w:rsid w:val="002F7503"/>
    <w:rsid w:val="003003DC"/>
    <w:rsid w:val="00301AAB"/>
    <w:rsid w:val="00302BFD"/>
    <w:rsid w:val="00302EEF"/>
    <w:rsid w:val="00304295"/>
    <w:rsid w:val="003047C8"/>
    <w:rsid w:val="00305CC6"/>
    <w:rsid w:val="003069FC"/>
    <w:rsid w:val="00307237"/>
    <w:rsid w:val="00310141"/>
    <w:rsid w:val="00310F79"/>
    <w:rsid w:val="003132D9"/>
    <w:rsid w:val="00314AEA"/>
    <w:rsid w:val="0031644C"/>
    <w:rsid w:val="00316C21"/>
    <w:rsid w:val="00316E6A"/>
    <w:rsid w:val="00320D28"/>
    <w:rsid w:val="00322E2B"/>
    <w:rsid w:val="00323760"/>
    <w:rsid w:val="0032434A"/>
    <w:rsid w:val="003245C8"/>
    <w:rsid w:val="003248F9"/>
    <w:rsid w:val="00324CA2"/>
    <w:rsid w:val="00327D2A"/>
    <w:rsid w:val="00330553"/>
    <w:rsid w:val="00331078"/>
    <w:rsid w:val="00331F40"/>
    <w:rsid w:val="003336AB"/>
    <w:rsid w:val="0033435C"/>
    <w:rsid w:val="00334F60"/>
    <w:rsid w:val="00340352"/>
    <w:rsid w:val="003406B1"/>
    <w:rsid w:val="0034072A"/>
    <w:rsid w:val="00340B32"/>
    <w:rsid w:val="00341DFB"/>
    <w:rsid w:val="00346C58"/>
    <w:rsid w:val="00347059"/>
    <w:rsid w:val="003505D8"/>
    <w:rsid w:val="003506EF"/>
    <w:rsid w:val="00351BF9"/>
    <w:rsid w:val="003536D2"/>
    <w:rsid w:val="003607B6"/>
    <w:rsid w:val="0036136C"/>
    <w:rsid w:val="00362430"/>
    <w:rsid w:val="00363209"/>
    <w:rsid w:val="0036657A"/>
    <w:rsid w:val="003671DB"/>
    <w:rsid w:val="00370CED"/>
    <w:rsid w:val="00370F01"/>
    <w:rsid w:val="0037211A"/>
    <w:rsid w:val="00373458"/>
    <w:rsid w:val="00376BFE"/>
    <w:rsid w:val="00377D77"/>
    <w:rsid w:val="003822D6"/>
    <w:rsid w:val="00382F0C"/>
    <w:rsid w:val="00383979"/>
    <w:rsid w:val="00383B15"/>
    <w:rsid w:val="00383FEF"/>
    <w:rsid w:val="0039047E"/>
    <w:rsid w:val="0039133C"/>
    <w:rsid w:val="00391DF3"/>
    <w:rsid w:val="0039297C"/>
    <w:rsid w:val="003935FB"/>
    <w:rsid w:val="00393797"/>
    <w:rsid w:val="0039485D"/>
    <w:rsid w:val="003950D6"/>
    <w:rsid w:val="003952AB"/>
    <w:rsid w:val="0039578A"/>
    <w:rsid w:val="00395CFB"/>
    <w:rsid w:val="003967CD"/>
    <w:rsid w:val="003968C0"/>
    <w:rsid w:val="003968F8"/>
    <w:rsid w:val="00396BE8"/>
    <w:rsid w:val="003A0BFF"/>
    <w:rsid w:val="003A3485"/>
    <w:rsid w:val="003A44FE"/>
    <w:rsid w:val="003A6423"/>
    <w:rsid w:val="003A67AB"/>
    <w:rsid w:val="003B0762"/>
    <w:rsid w:val="003B2CA2"/>
    <w:rsid w:val="003B4121"/>
    <w:rsid w:val="003B4F86"/>
    <w:rsid w:val="003B4FAC"/>
    <w:rsid w:val="003B7544"/>
    <w:rsid w:val="003B7604"/>
    <w:rsid w:val="003C0544"/>
    <w:rsid w:val="003C0F4C"/>
    <w:rsid w:val="003C5DD3"/>
    <w:rsid w:val="003C601E"/>
    <w:rsid w:val="003C6051"/>
    <w:rsid w:val="003C6471"/>
    <w:rsid w:val="003C6924"/>
    <w:rsid w:val="003D094E"/>
    <w:rsid w:val="003D10EA"/>
    <w:rsid w:val="003D1526"/>
    <w:rsid w:val="003D2380"/>
    <w:rsid w:val="003D3B47"/>
    <w:rsid w:val="003D4F6B"/>
    <w:rsid w:val="003D6246"/>
    <w:rsid w:val="003E111D"/>
    <w:rsid w:val="003E2215"/>
    <w:rsid w:val="003E23FE"/>
    <w:rsid w:val="003E2AF4"/>
    <w:rsid w:val="003E2B99"/>
    <w:rsid w:val="003E4603"/>
    <w:rsid w:val="003E46A2"/>
    <w:rsid w:val="003F005D"/>
    <w:rsid w:val="003F181A"/>
    <w:rsid w:val="003F6581"/>
    <w:rsid w:val="003F7F83"/>
    <w:rsid w:val="00400B3D"/>
    <w:rsid w:val="00401B3B"/>
    <w:rsid w:val="00401D71"/>
    <w:rsid w:val="00401DB3"/>
    <w:rsid w:val="004026F2"/>
    <w:rsid w:val="00402D1E"/>
    <w:rsid w:val="00405D64"/>
    <w:rsid w:val="004071CE"/>
    <w:rsid w:val="004072F1"/>
    <w:rsid w:val="00410BFB"/>
    <w:rsid w:val="00413610"/>
    <w:rsid w:val="004146A4"/>
    <w:rsid w:val="00417555"/>
    <w:rsid w:val="004204C8"/>
    <w:rsid w:val="00420A4C"/>
    <w:rsid w:val="00422E70"/>
    <w:rsid w:val="00422FC0"/>
    <w:rsid w:val="00424FC5"/>
    <w:rsid w:val="004268F7"/>
    <w:rsid w:val="00431E18"/>
    <w:rsid w:val="004342EE"/>
    <w:rsid w:val="00440D08"/>
    <w:rsid w:val="00443D57"/>
    <w:rsid w:val="00446CFF"/>
    <w:rsid w:val="00450342"/>
    <w:rsid w:val="00453B52"/>
    <w:rsid w:val="00453FE3"/>
    <w:rsid w:val="00454073"/>
    <w:rsid w:val="004545CD"/>
    <w:rsid w:val="00456CEE"/>
    <w:rsid w:val="00457428"/>
    <w:rsid w:val="004575DA"/>
    <w:rsid w:val="00457C8E"/>
    <w:rsid w:val="00461151"/>
    <w:rsid w:val="00462098"/>
    <w:rsid w:val="00463AE8"/>
    <w:rsid w:val="00464129"/>
    <w:rsid w:val="00464146"/>
    <w:rsid w:val="004648BF"/>
    <w:rsid w:val="00464C42"/>
    <w:rsid w:val="00465927"/>
    <w:rsid w:val="00465B00"/>
    <w:rsid w:val="004667B0"/>
    <w:rsid w:val="00470C76"/>
    <w:rsid w:val="0047147E"/>
    <w:rsid w:val="00481914"/>
    <w:rsid w:val="0048267B"/>
    <w:rsid w:val="00483276"/>
    <w:rsid w:val="00485562"/>
    <w:rsid w:val="0048703C"/>
    <w:rsid w:val="00487391"/>
    <w:rsid w:val="004876FB"/>
    <w:rsid w:val="0049202B"/>
    <w:rsid w:val="004940A2"/>
    <w:rsid w:val="00497198"/>
    <w:rsid w:val="004A006A"/>
    <w:rsid w:val="004A0609"/>
    <w:rsid w:val="004A0679"/>
    <w:rsid w:val="004A1556"/>
    <w:rsid w:val="004A3C97"/>
    <w:rsid w:val="004A435C"/>
    <w:rsid w:val="004A4B21"/>
    <w:rsid w:val="004A7341"/>
    <w:rsid w:val="004A7A1D"/>
    <w:rsid w:val="004B07CC"/>
    <w:rsid w:val="004B0A6D"/>
    <w:rsid w:val="004B0F7C"/>
    <w:rsid w:val="004B1250"/>
    <w:rsid w:val="004B28CE"/>
    <w:rsid w:val="004B355E"/>
    <w:rsid w:val="004B371C"/>
    <w:rsid w:val="004B4514"/>
    <w:rsid w:val="004B4B4F"/>
    <w:rsid w:val="004B4EC3"/>
    <w:rsid w:val="004B5B23"/>
    <w:rsid w:val="004C19F1"/>
    <w:rsid w:val="004C1FA5"/>
    <w:rsid w:val="004C44BA"/>
    <w:rsid w:val="004C4EA2"/>
    <w:rsid w:val="004C564E"/>
    <w:rsid w:val="004D01CD"/>
    <w:rsid w:val="004D2A0C"/>
    <w:rsid w:val="004D616B"/>
    <w:rsid w:val="004D779A"/>
    <w:rsid w:val="004E07F1"/>
    <w:rsid w:val="004E08F1"/>
    <w:rsid w:val="004E0B6B"/>
    <w:rsid w:val="004E12A3"/>
    <w:rsid w:val="004E1979"/>
    <w:rsid w:val="004E1FFB"/>
    <w:rsid w:val="004E2885"/>
    <w:rsid w:val="004E40BC"/>
    <w:rsid w:val="004E5D54"/>
    <w:rsid w:val="004E6056"/>
    <w:rsid w:val="004E654C"/>
    <w:rsid w:val="004E7160"/>
    <w:rsid w:val="004E7DAF"/>
    <w:rsid w:val="004F20B6"/>
    <w:rsid w:val="004F2205"/>
    <w:rsid w:val="004F2BBE"/>
    <w:rsid w:val="004F3469"/>
    <w:rsid w:val="004F6297"/>
    <w:rsid w:val="00502CE6"/>
    <w:rsid w:val="00504850"/>
    <w:rsid w:val="00504F88"/>
    <w:rsid w:val="00510281"/>
    <w:rsid w:val="00510457"/>
    <w:rsid w:val="005121AB"/>
    <w:rsid w:val="005174FA"/>
    <w:rsid w:val="005203BC"/>
    <w:rsid w:val="0052054D"/>
    <w:rsid w:val="00520ABC"/>
    <w:rsid w:val="00523897"/>
    <w:rsid w:val="005238AD"/>
    <w:rsid w:val="00525A7B"/>
    <w:rsid w:val="00527882"/>
    <w:rsid w:val="00531417"/>
    <w:rsid w:val="0053383C"/>
    <w:rsid w:val="00534DA0"/>
    <w:rsid w:val="00535198"/>
    <w:rsid w:val="0053536A"/>
    <w:rsid w:val="00535838"/>
    <w:rsid w:val="00537737"/>
    <w:rsid w:val="00541DF3"/>
    <w:rsid w:val="00543A90"/>
    <w:rsid w:val="005448A6"/>
    <w:rsid w:val="00550FAF"/>
    <w:rsid w:val="00551C46"/>
    <w:rsid w:val="00552D81"/>
    <w:rsid w:val="00553286"/>
    <w:rsid w:val="00555E1B"/>
    <w:rsid w:val="005563C1"/>
    <w:rsid w:val="005610E2"/>
    <w:rsid w:val="005624FC"/>
    <w:rsid w:val="00562786"/>
    <w:rsid w:val="005631D8"/>
    <w:rsid w:val="005646FF"/>
    <w:rsid w:val="005658FE"/>
    <w:rsid w:val="005708EE"/>
    <w:rsid w:val="00570FA7"/>
    <w:rsid w:val="00572B75"/>
    <w:rsid w:val="0057484E"/>
    <w:rsid w:val="00575238"/>
    <w:rsid w:val="0057691F"/>
    <w:rsid w:val="005804C1"/>
    <w:rsid w:val="005808B4"/>
    <w:rsid w:val="00582FAA"/>
    <w:rsid w:val="00583F0B"/>
    <w:rsid w:val="00585ECB"/>
    <w:rsid w:val="005860CC"/>
    <w:rsid w:val="005868FB"/>
    <w:rsid w:val="005872F0"/>
    <w:rsid w:val="0059069D"/>
    <w:rsid w:val="00590AC6"/>
    <w:rsid w:val="00590B67"/>
    <w:rsid w:val="00591196"/>
    <w:rsid w:val="0059294A"/>
    <w:rsid w:val="00596034"/>
    <w:rsid w:val="00596547"/>
    <w:rsid w:val="005A04A9"/>
    <w:rsid w:val="005A11DF"/>
    <w:rsid w:val="005A269E"/>
    <w:rsid w:val="005A372F"/>
    <w:rsid w:val="005A6D05"/>
    <w:rsid w:val="005B005F"/>
    <w:rsid w:val="005B1223"/>
    <w:rsid w:val="005B18DD"/>
    <w:rsid w:val="005B23E0"/>
    <w:rsid w:val="005B2EE4"/>
    <w:rsid w:val="005B6A80"/>
    <w:rsid w:val="005B7043"/>
    <w:rsid w:val="005C1AC1"/>
    <w:rsid w:val="005C3528"/>
    <w:rsid w:val="005C35E8"/>
    <w:rsid w:val="005D011E"/>
    <w:rsid w:val="005D0D44"/>
    <w:rsid w:val="005D0F3E"/>
    <w:rsid w:val="005D10E8"/>
    <w:rsid w:val="005D2ABF"/>
    <w:rsid w:val="005D4A2D"/>
    <w:rsid w:val="005D5C2A"/>
    <w:rsid w:val="005D61B2"/>
    <w:rsid w:val="005D6207"/>
    <w:rsid w:val="005E05D4"/>
    <w:rsid w:val="005E1132"/>
    <w:rsid w:val="005E2326"/>
    <w:rsid w:val="005E4D4A"/>
    <w:rsid w:val="005E52C5"/>
    <w:rsid w:val="005F1F2B"/>
    <w:rsid w:val="005F3471"/>
    <w:rsid w:val="005F560B"/>
    <w:rsid w:val="00602A05"/>
    <w:rsid w:val="006039C6"/>
    <w:rsid w:val="006054FF"/>
    <w:rsid w:val="006062F1"/>
    <w:rsid w:val="00610333"/>
    <w:rsid w:val="00611967"/>
    <w:rsid w:val="00613245"/>
    <w:rsid w:val="00615D67"/>
    <w:rsid w:val="00616F5E"/>
    <w:rsid w:val="00620964"/>
    <w:rsid w:val="00622000"/>
    <w:rsid w:val="006220B4"/>
    <w:rsid w:val="00622A45"/>
    <w:rsid w:val="00622B93"/>
    <w:rsid w:val="00622C7C"/>
    <w:rsid w:val="00623987"/>
    <w:rsid w:val="00630361"/>
    <w:rsid w:val="00630694"/>
    <w:rsid w:val="006319DE"/>
    <w:rsid w:val="00631CF0"/>
    <w:rsid w:val="0063223D"/>
    <w:rsid w:val="00632FB5"/>
    <w:rsid w:val="00633115"/>
    <w:rsid w:val="00633B21"/>
    <w:rsid w:val="006416F6"/>
    <w:rsid w:val="00643207"/>
    <w:rsid w:val="00643C77"/>
    <w:rsid w:val="0064590C"/>
    <w:rsid w:val="00645D7F"/>
    <w:rsid w:val="00646911"/>
    <w:rsid w:val="00650791"/>
    <w:rsid w:val="0065085D"/>
    <w:rsid w:val="00654000"/>
    <w:rsid w:val="00655113"/>
    <w:rsid w:val="00656D30"/>
    <w:rsid w:val="00656EFD"/>
    <w:rsid w:val="00664B3A"/>
    <w:rsid w:val="00666073"/>
    <w:rsid w:val="006667C6"/>
    <w:rsid w:val="00666F75"/>
    <w:rsid w:val="00670018"/>
    <w:rsid w:val="00670286"/>
    <w:rsid w:val="00670584"/>
    <w:rsid w:val="0067213C"/>
    <w:rsid w:val="00672622"/>
    <w:rsid w:val="0067268F"/>
    <w:rsid w:val="00674140"/>
    <w:rsid w:val="006778DC"/>
    <w:rsid w:val="006832D5"/>
    <w:rsid w:val="00685BC8"/>
    <w:rsid w:val="006860ED"/>
    <w:rsid w:val="0068649A"/>
    <w:rsid w:val="006867E8"/>
    <w:rsid w:val="00692873"/>
    <w:rsid w:val="00695134"/>
    <w:rsid w:val="0069531D"/>
    <w:rsid w:val="00695F59"/>
    <w:rsid w:val="006A0B36"/>
    <w:rsid w:val="006A0D21"/>
    <w:rsid w:val="006A1554"/>
    <w:rsid w:val="006A2F95"/>
    <w:rsid w:val="006A3995"/>
    <w:rsid w:val="006A3E33"/>
    <w:rsid w:val="006A4DCB"/>
    <w:rsid w:val="006A522F"/>
    <w:rsid w:val="006A580E"/>
    <w:rsid w:val="006A71CB"/>
    <w:rsid w:val="006A7577"/>
    <w:rsid w:val="006A7822"/>
    <w:rsid w:val="006A7AFE"/>
    <w:rsid w:val="006B054F"/>
    <w:rsid w:val="006B1B47"/>
    <w:rsid w:val="006B2B91"/>
    <w:rsid w:val="006B2DE7"/>
    <w:rsid w:val="006B35A9"/>
    <w:rsid w:val="006B3A1C"/>
    <w:rsid w:val="006B4F84"/>
    <w:rsid w:val="006B53C7"/>
    <w:rsid w:val="006B6BF1"/>
    <w:rsid w:val="006B7778"/>
    <w:rsid w:val="006C0D56"/>
    <w:rsid w:val="006C43FC"/>
    <w:rsid w:val="006C47E4"/>
    <w:rsid w:val="006C4AE0"/>
    <w:rsid w:val="006C5CAA"/>
    <w:rsid w:val="006C6887"/>
    <w:rsid w:val="006C6B48"/>
    <w:rsid w:val="006C7C62"/>
    <w:rsid w:val="006C7EBA"/>
    <w:rsid w:val="006D1EE7"/>
    <w:rsid w:val="006D20E3"/>
    <w:rsid w:val="006D5895"/>
    <w:rsid w:val="006D7AB3"/>
    <w:rsid w:val="006D7E48"/>
    <w:rsid w:val="006E265E"/>
    <w:rsid w:val="006E3894"/>
    <w:rsid w:val="006E4C0A"/>
    <w:rsid w:val="006E5920"/>
    <w:rsid w:val="006E5A6C"/>
    <w:rsid w:val="006E73A8"/>
    <w:rsid w:val="006E75D7"/>
    <w:rsid w:val="006F11C8"/>
    <w:rsid w:val="006F5B83"/>
    <w:rsid w:val="006F611F"/>
    <w:rsid w:val="006F66B7"/>
    <w:rsid w:val="00700F30"/>
    <w:rsid w:val="00701097"/>
    <w:rsid w:val="00702D7F"/>
    <w:rsid w:val="00705099"/>
    <w:rsid w:val="0070576C"/>
    <w:rsid w:val="00706332"/>
    <w:rsid w:val="0070679F"/>
    <w:rsid w:val="00707C51"/>
    <w:rsid w:val="007100DD"/>
    <w:rsid w:val="00711884"/>
    <w:rsid w:val="00712CDF"/>
    <w:rsid w:val="00715A07"/>
    <w:rsid w:val="007171F2"/>
    <w:rsid w:val="00717781"/>
    <w:rsid w:val="00717F59"/>
    <w:rsid w:val="0072389D"/>
    <w:rsid w:val="007257A3"/>
    <w:rsid w:val="00730BE3"/>
    <w:rsid w:val="00731BD8"/>
    <w:rsid w:val="007328FA"/>
    <w:rsid w:val="007335D8"/>
    <w:rsid w:val="00733DEA"/>
    <w:rsid w:val="00733FED"/>
    <w:rsid w:val="00735156"/>
    <w:rsid w:val="00740AFB"/>
    <w:rsid w:val="007423A7"/>
    <w:rsid w:val="00742DA8"/>
    <w:rsid w:val="007441BF"/>
    <w:rsid w:val="00745044"/>
    <w:rsid w:val="007452DD"/>
    <w:rsid w:val="00747596"/>
    <w:rsid w:val="00750160"/>
    <w:rsid w:val="007501B2"/>
    <w:rsid w:val="0075068A"/>
    <w:rsid w:val="0075226A"/>
    <w:rsid w:val="00753074"/>
    <w:rsid w:val="0075317F"/>
    <w:rsid w:val="00753C49"/>
    <w:rsid w:val="007542C8"/>
    <w:rsid w:val="0075495B"/>
    <w:rsid w:val="00755EE8"/>
    <w:rsid w:val="0075643A"/>
    <w:rsid w:val="00757B85"/>
    <w:rsid w:val="00761786"/>
    <w:rsid w:val="00762138"/>
    <w:rsid w:val="0076348D"/>
    <w:rsid w:val="00764458"/>
    <w:rsid w:val="00765396"/>
    <w:rsid w:val="00766338"/>
    <w:rsid w:val="00767501"/>
    <w:rsid w:val="00767D52"/>
    <w:rsid w:val="007718E9"/>
    <w:rsid w:val="007723B7"/>
    <w:rsid w:val="0077362F"/>
    <w:rsid w:val="0077540C"/>
    <w:rsid w:val="00775657"/>
    <w:rsid w:val="00775E87"/>
    <w:rsid w:val="00776251"/>
    <w:rsid w:val="00777BBE"/>
    <w:rsid w:val="007804F9"/>
    <w:rsid w:val="00781EF2"/>
    <w:rsid w:val="00784B29"/>
    <w:rsid w:val="007866D1"/>
    <w:rsid w:val="0078679A"/>
    <w:rsid w:val="00787A04"/>
    <w:rsid w:val="0079264C"/>
    <w:rsid w:val="007942C2"/>
    <w:rsid w:val="0079439E"/>
    <w:rsid w:val="00794741"/>
    <w:rsid w:val="00794753"/>
    <w:rsid w:val="00794D0C"/>
    <w:rsid w:val="00796872"/>
    <w:rsid w:val="00796C85"/>
    <w:rsid w:val="00796CD6"/>
    <w:rsid w:val="00797717"/>
    <w:rsid w:val="007A3425"/>
    <w:rsid w:val="007A3B91"/>
    <w:rsid w:val="007A53F8"/>
    <w:rsid w:val="007A717A"/>
    <w:rsid w:val="007B0932"/>
    <w:rsid w:val="007B212D"/>
    <w:rsid w:val="007B2E42"/>
    <w:rsid w:val="007B58E8"/>
    <w:rsid w:val="007B5EB7"/>
    <w:rsid w:val="007B6D87"/>
    <w:rsid w:val="007B7803"/>
    <w:rsid w:val="007C0294"/>
    <w:rsid w:val="007C2001"/>
    <w:rsid w:val="007C213A"/>
    <w:rsid w:val="007C47F6"/>
    <w:rsid w:val="007C4B25"/>
    <w:rsid w:val="007C5C94"/>
    <w:rsid w:val="007C6366"/>
    <w:rsid w:val="007D1894"/>
    <w:rsid w:val="007D1C32"/>
    <w:rsid w:val="007D2FB6"/>
    <w:rsid w:val="007D39B6"/>
    <w:rsid w:val="007D3A80"/>
    <w:rsid w:val="007D5821"/>
    <w:rsid w:val="007D72F8"/>
    <w:rsid w:val="007E0FF6"/>
    <w:rsid w:val="007E21FB"/>
    <w:rsid w:val="007E2CA3"/>
    <w:rsid w:val="007E2F85"/>
    <w:rsid w:val="007E4BAF"/>
    <w:rsid w:val="007E588D"/>
    <w:rsid w:val="007E7CED"/>
    <w:rsid w:val="007E7EFD"/>
    <w:rsid w:val="007F0169"/>
    <w:rsid w:val="007F2769"/>
    <w:rsid w:val="007F4EA4"/>
    <w:rsid w:val="007F6254"/>
    <w:rsid w:val="007F69EE"/>
    <w:rsid w:val="007F73C7"/>
    <w:rsid w:val="0080280C"/>
    <w:rsid w:val="00805815"/>
    <w:rsid w:val="0080637E"/>
    <w:rsid w:val="0080753A"/>
    <w:rsid w:val="00807BA6"/>
    <w:rsid w:val="008118AC"/>
    <w:rsid w:val="008121A4"/>
    <w:rsid w:val="00812568"/>
    <w:rsid w:val="00813FB5"/>
    <w:rsid w:val="00815588"/>
    <w:rsid w:val="00816547"/>
    <w:rsid w:val="00816FE3"/>
    <w:rsid w:val="0081772F"/>
    <w:rsid w:val="0082382C"/>
    <w:rsid w:val="00824693"/>
    <w:rsid w:val="00825967"/>
    <w:rsid w:val="00825FF2"/>
    <w:rsid w:val="008304B8"/>
    <w:rsid w:val="00832259"/>
    <w:rsid w:val="008342BA"/>
    <w:rsid w:val="0083472B"/>
    <w:rsid w:val="00834DC9"/>
    <w:rsid w:val="00835A11"/>
    <w:rsid w:val="00837A0C"/>
    <w:rsid w:val="008436D0"/>
    <w:rsid w:val="00843F25"/>
    <w:rsid w:val="008441C6"/>
    <w:rsid w:val="00844FAF"/>
    <w:rsid w:val="0084508F"/>
    <w:rsid w:val="008451D4"/>
    <w:rsid w:val="00845C86"/>
    <w:rsid w:val="00845F1C"/>
    <w:rsid w:val="00846466"/>
    <w:rsid w:val="0085209A"/>
    <w:rsid w:val="00853866"/>
    <w:rsid w:val="00855671"/>
    <w:rsid w:val="008565AE"/>
    <w:rsid w:val="00856FE6"/>
    <w:rsid w:val="00857D74"/>
    <w:rsid w:val="00860A44"/>
    <w:rsid w:val="00865CB1"/>
    <w:rsid w:val="0086629A"/>
    <w:rsid w:val="00866406"/>
    <w:rsid w:val="008669CB"/>
    <w:rsid w:val="00872160"/>
    <w:rsid w:val="00873568"/>
    <w:rsid w:val="00873C31"/>
    <w:rsid w:val="008745A8"/>
    <w:rsid w:val="00875A9B"/>
    <w:rsid w:val="00876575"/>
    <w:rsid w:val="008765FC"/>
    <w:rsid w:val="00877C6C"/>
    <w:rsid w:val="00880AB7"/>
    <w:rsid w:val="008811E6"/>
    <w:rsid w:val="00883772"/>
    <w:rsid w:val="00884644"/>
    <w:rsid w:val="008847F6"/>
    <w:rsid w:val="00885739"/>
    <w:rsid w:val="00886B06"/>
    <w:rsid w:val="0088716F"/>
    <w:rsid w:val="008872D8"/>
    <w:rsid w:val="0088768F"/>
    <w:rsid w:val="008877E2"/>
    <w:rsid w:val="008931E0"/>
    <w:rsid w:val="008A0996"/>
    <w:rsid w:val="008A1E6D"/>
    <w:rsid w:val="008A3406"/>
    <w:rsid w:val="008A373E"/>
    <w:rsid w:val="008A4591"/>
    <w:rsid w:val="008A5335"/>
    <w:rsid w:val="008A53AD"/>
    <w:rsid w:val="008A6EFA"/>
    <w:rsid w:val="008B01BF"/>
    <w:rsid w:val="008B3E39"/>
    <w:rsid w:val="008B6766"/>
    <w:rsid w:val="008C3765"/>
    <w:rsid w:val="008C3CDA"/>
    <w:rsid w:val="008C3DF0"/>
    <w:rsid w:val="008C44E0"/>
    <w:rsid w:val="008C586F"/>
    <w:rsid w:val="008D3798"/>
    <w:rsid w:val="008D4BD3"/>
    <w:rsid w:val="008D5142"/>
    <w:rsid w:val="008D6249"/>
    <w:rsid w:val="008D6DBD"/>
    <w:rsid w:val="008E0127"/>
    <w:rsid w:val="008E0698"/>
    <w:rsid w:val="008E222A"/>
    <w:rsid w:val="008E39C0"/>
    <w:rsid w:val="008E59BD"/>
    <w:rsid w:val="008F049D"/>
    <w:rsid w:val="008F083A"/>
    <w:rsid w:val="008F5290"/>
    <w:rsid w:val="00900B75"/>
    <w:rsid w:val="00901CA3"/>
    <w:rsid w:val="00904DF9"/>
    <w:rsid w:val="00905629"/>
    <w:rsid w:val="00905B14"/>
    <w:rsid w:val="00906510"/>
    <w:rsid w:val="00907826"/>
    <w:rsid w:val="00910A9A"/>
    <w:rsid w:val="00910B0B"/>
    <w:rsid w:val="00913084"/>
    <w:rsid w:val="00913223"/>
    <w:rsid w:val="0091489B"/>
    <w:rsid w:val="00914F31"/>
    <w:rsid w:val="00915F0F"/>
    <w:rsid w:val="00916233"/>
    <w:rsid w:val="00917BEF"/>
    <w:rsid w:val="00917EC0"/>
    <w:rsid w:val="00920521"/>
    <w:rsid w:val="00921C3F"/>
    <w:rsid w:val="00921D54"/>
    <w:rsid w:val="009232D6"/>
    <w:rsid w:val="0092592B"/>
    <w:rsid w:val="00925EEA"/>
    <w:rsid w:val="00930EAA"/>
    <w:rsid w:val="009315CC"/>
    <w:rsid w:val="00933663"/>
    <w:rsid w:val="00933E65"/>
    <w:rsid w:val="00934D6E"/>
    <w:rsid w:val="009356F4"/>
    <w:rsid w:val="009372A8"/>
    <w:rsid w:val="00940F5B"/>
    <w:rsid w:val="00941DB6"/>
    <w:rsid w:val="00942654"/>
    <w:rsid w:val="009505EA"/>
    <w:rsid w:val="00951563"/>
    <w:rsid w:val="009522F1"/>
    <w:rsid w:val="00953E7E"/>
    <w:rsid w:val="0095717D"/>
    <w:rsid w:val="0095732A"/>
    <w:rsid w:val="00957836"/>
    <w:rsid w:val="00957BE0"/>
    <w:rsid w:val="00960370"/>
    <w:rsid w:val="00960687"/>
    <w:rsid w:val="00960C1D"/>
    <w:rsid w:val="00962BD7"/>
    <w:rsid w:val="00964E68"/>
    <w:rsid w:val="00965831"/>
    <w:rsid w:val="00965D2D"/>
    <w:rsid w:val="00966D81"/>
    <w:rsid w:val="00967F38"/>
    <w:rsid w:val="00970A4F"/>
    <w:rsid w:val="00970DD8"/>
    <w:rsid w:val="009726AF"/>
    <w:rsid w:val="009736ED"/>
    <w:rsid w:val="00974CD1"/>
    <w:rsid w:val="00976341"/>
    <w:rsid w:val="009763B5"/>
    <w:rsid w:val="00976485"/>
    <w:rsid w:val="00977111"/>
    <w:rsid w:val="00980031"/>
    <w:rsid w:val="00987CD6"/>
    <w:rsid w:val="00987F9C"/>
    <w:rsid w:val="00990F8B"/>
    <w:rsid w:val="00993AAD"/>
    <w:rsid w:val="0099534E"/>
    <w:rsid w:val="00997C47"/>
    <w:rsid w:val="00997D83"/>
    <w:rsid w:val="009A10A2"/>
    <w:rsid w:val="009A27BE"/>
    <w:rsid w:val="009A2C20"/>
    <w:rsid w:val="009A2F5D"/>
    <w:rsid w:val="009A66BD"/>
    <w:rsid w:val="009A6BD1"/>
    <w:rsid w:val="009A6F37"/>
    <w:rsid w:val="009A7A87"/>
    <w:rsid w:val="009B0D53"/>
    <w:rsid w:val="009B1F4A"/>
    <w:rsid w:val="009B353C"/>
    <w:rsid w:val="009B3858"/>
    <w:rsid w:val="009B6A90"/>
    <w:rsid w:val="009B721F"/>
    <w:rsid w:val="009C4F3B"/>
    <w:rsid w:val="009C52EF"/>
    <w:rsid w:val="009C5699"/>
    <w:rsid w:val="009C7930"/>
    <w:rsid w:val="009D00A1"/>
    <w:rsid w:val="009D0D3B"/>
    <w:rsid w:val="009D1CD2"/>
    <w:rsid w:val="009D1E37"/>
    <w:rsid w:val="009D454C"/>
    <w:rsid w:val="009D4DE7"/>
    <w:rsid w:val="009D5E44"/>
    <w:rsid w:val="009D6AF8"/>
    <w:rsid w:val="009D6B5E"/>
    <w:rsid w:val="009E092A"/>
    <w:rsid w:val="009E216B"/>
    <w:rsid w:val="009E2ED2"/>
    <w:rsid w:val="009E4009"/>
    <w:rsid w:val="009E6FBA"/>
    <w:rsid w:val="009E7969"/>
    <w:rsid w:val="009F003D"/>
    <w:rsid w:val="009F1C0B"/>
    <w:rsid w:val="009F42B3"/>
    <w:rsid w:val="009F47AD"/>
    <w:rsid w:val="009F72F3"/>
    <w:rsid w:val="009F78A6"/>
    <w:rsid w:val="009F7E1B"/>
    <w:rsid w:val="00A000E0"/>
    <w:rsid w:val="00A020F4"/>
    <w:rsid w:val="00A06D2B"/>
    <w:rsid w:val="00A10AA4"/>
    <w:rsid w:val="00A1310B"/>
    <w:rsid w:val="00A13B1B"/>
    <w:rsid w:val="00A143F0"/>
    <w:rsid w:val="00A151D4"/>
    <w:rsid w:val="00A1523F"/>
    <w:rsid w:val="00A153D6"/>
    <w:rsid w:val="00A172A6"/>
    <w:rsid w:val="00A2585B"/>
    <w:rsid w:val="00A305C4"/>
    <w:rsid w:val="00A3247E"/>
    <w:rsid w:val="00A32DDE"/>
    <w:rsid w:val="00A33820"/>
    <w:rsid w:val="00A34CB0"/>
    <w:rsid w:val="00A4129B"/>
    <w:rsid w:val="00A429CB"/>
    <w:rsid w:val="00A42FFE"/>
    <w:rsid w:val="00A4391B"/>
    <w:rsid w:val="00A44572"/>
    <w:rsid w:val="00A4567E"/>
    <w:rsid w:val="00A506B2"/>
    <w:rsid w:val="00A52C7F"/>
    <w:rsid w:val="00A5307B"/>
    <w:rsid w:val="00A5319D"/>
    <w:rsid w:val="00A53ECA"/>
    <w:rsid w:val="00A54C9D"/>
    <w:rsid w:val="00A57549"/>
    <w:rsid w:val="00A57850"/>
    <w:rsid w:val="00A57E32"/>
    <w:rsid w:val="00A6152A"/>
    <w:rsid w:val="00A62AE8"/>
    <w:rsid w:val="00A63BEE"/>
    <w:rsid w:val="00A648A9"/>
    <w:rsid w:val="00A64D37"/>
    <w:rsid w:val="00A652F1"/>
    <w:rsid w:val="00A65F5D"/>
    <w:rsid w:val="00A6624F"/>
    <w:rsid w:val="00A6723D"/>
    <w:rsid w:val="00A67312"/>
    <w:rsid w:val="00A70EDA"/>
    <w:rsid w:val="00A720D9"/>
    <w:rsid w:val="00A72837"/>
    <w:rsid w:val="00A73316"/>
    <w:rsid w:val="00A75612"/>
    <w:rsid w:val="00A761D4"/>
    <w:rsid w:val="00A76235"/>
    <w:rsid w:val="00A7702D"/>
    <w:rsid w:val="00A8099D"/>
    <w:rsid w:val="00A83B29"/>
    <w:rsid w:val="00A874E8"/>
    <w:rsid w:val="00A91B1B"/>
    <w:rsid w:val="00A91D98"/>
    <w:rsid w:val="00A939FF"/>
    <w:rsid w:val="00A93E30"/>
    <w:rsid w:val="00A93EEA"/>
    <w:rsid w:val="00A946B0"/>
    <w:rsid w:val="00AA1F74"/>
    <w:rsid w:val="00AA2983"/>
    <w:rsid w:val="00AA3144"/>
    <w:rsid w:val="00AA548B"/>
    <w:rsid w:val="00AA677A"/>
    <w:rsid w:val="00AB0D12"/>
    <w:rsid w:val="00AB5344"/>
    <w:rsid w:val="00AB5484"/>
    <w:rsid w:val="00AB576E"/>
    <w:rsid w:val="00AB5798"/>
    <w:rsid w:val="00AB700D"/>
    <w:rsid w:val="00AB7E1C"/>
    <w:rsid w:val="00AC01C0"/>
    <w:rsid w:val="00AC2405"/>
    <w:rsid w:val="00AC382A"/>
    <w:rsid w:val="00AC3C8D"/>
    <w:rsid w:val="00AC5FF8"/>
    <w:rsid w:val="00AC6041"/>
    <w:rsid w:val="00AC6AE4"/>
    <w:rsid w:val="00AC72E4"/>
    <w:rsid w:val="00AD2B45"/>
    <w:rsid w:val="00AD36BC"/>
    <w:rsid w:val="00AD5CEE"/>
    <w:rsid w:val="00AD5EC1"/>
    <w:rsid w:val="00AD6A6A"/>
    <w:rsid w:val="00AD799C"/>
    <w:rsid w:val="00AD79D1"/>
    <w:rsid w:val="00AE349B"/>
    <w:rsid w:val="00AE4110"/>
    <w:rsid w:val="00AE4B08"/>
    <w:rsid w:val="00AE5364"/>
    <w:rsid w:val="00AF0E4A"/>
    <w:rsid w:val="00AF12C7"/>
    <w:rsid w:val="00AF4E60"/>
    <w:rsid w:val="00AF581A"/>
    <w:rsid w:val="00AF5C37"/>
    <w:rsid w:val="00AF6214"/>
    <w:rsid w:val="00B007D5"/>
    <w:rsid w:val="00B0234E"/>
    <w:rsid w:val="00B033A4"/>
    <w:rsid w:val="00B03E43"/>
    <w:rsid w:val="00B0511E"/>
    <w:rsid w:val="00B05599"/>
    <w:rsid w:val="00B0591B"/>
    <w:rsid w:val="00B11705"/>
    <w:rsid w:val="00B132D2"/>
    <w:rsid w:val="00B137E7"/>
    <w:rsid w:val="00B140DC"/>
    <w:rsid w:val="00B157A8"/>
    <w:rsid w:val="00B15CD9"/>
    <w:rsid w:val="00B166B3"/>
    <w:rsid w:val="00B17EFD"/>
    <w:rsid w:val="00B204A7"/>
    <w:rsid w:val="00B23FC8"/>
    <w:rsid w:val="00B26B80"/>
    <w:rsid w:val="00B26F78"/>
    <w:rsid w:val="00B27431"/>
    <w:rsid w:val="00B3000C"/>
    <w:rsid w:val="00B312CE"/>
    <w:rsid w:val="00B3372E"/>
    <w:rsid w:val="00B33818"/>
    <w:rsid w:val="00B36A38"/>
    <w:rsid w:val="00B3740D"/>
    <w:rsid w:val="00B403A5"/>
    <w:rsid w:val="00B4144D"/>
    <w:rsid w:val="00B43908"/>
    <w:rsid w:val="00B440D8"/>
    <w:rsid w:val="00B44955"/>
    <w:rsid w:val="00B45A21"/>
    <w:rsid w:val="00B4681F"/>
    <w:rsid w:val="00B470DA"/>
    <w:rsid w:val="00B47672"/>
    <w:rsid w:val="00B505D3"/>
    <w:rsid w:val="00B5184E"/>
    <w:rsid w:val="00B52DDA"/>
    <w:rsid w:val="00B54F7D"/>
    <w:rsid w:val="00B56C14"/>
    <w:rsid w:val="00B57855"/>
    <w:rsid w:val="00B6097C"/>
    <w:rsid w:val="00B60D6F"/>
    <w:rsid w:val="00B6105B"/>
    <w:rsid w:val="00B63E7D"/>
    <w:rsid w:val="00B64E96"/>
    <w:rsid w:val="00B70690"/>
    <w:rsid w:val="00B70F97"/>
    <w:rsid w:val="00B72001"/>
    <w:rsid w:val="00B72405"/>
    <w:rsid w:val="00B73295"/>
    <w:rsid w:val="00B73E04"/>
    <w:rsid w:val="00B74097"/>
    <w:rsid w:val="00B75C32"/>
    <w:rsid w:val="00B76A2A"/>
    <w:rsid w:val="00B80104"/>
    <w:rsid w:val="00B81550"/>
    <w:rsid w:val="00B81974"/>
    <w:rsid w:val="00B825EF"/>
    <w:rsid w:val="00B83923"/>
    <w:rsid w:val="00B83D98"/>
    <w:rsid w:val="00B83FA3"/>
    <w:rsid w:val="00B845A6"/>
    <w:rsid w:val="00B857AA"/>
    <w:rsid w:val="00B85E3C"/>
    <w:rsid w:val="00B8687B"/>
    <w:rsid w:val="00B87DE9"/>
    <w:rsid w:val="00B91054"/>
    <w:rsid w:val="00B92A3A"/>
    <w:rsid w:val="00B92ADC"/>
    <w:rsid w:val="00B93561"/>
    <w:rsid w:val="00B93C7B"/>
    <w:rsid w:val="00B93D43"/>
    <w:rsid w:val="00B95F5C"/>
    <w:rsid w:val="00B96646"/>
    <w:rsid w:val="00BA067E"/>
    <w:rsid w:val="00BA0BD0"/>
    <w:rsid w:val="00BA35D0"/>
    <w:rsid w:val="00BA5313"/>
    <w:rsid w:val="00BA77EF"/>
    <w:rsid w:val="00BB08E4"/>
    <w:rsid w:val="00BB124E"/>
    <w:rsid w:val="00BB19A2"/>
    <w:rsid w:val="00BB53F2"/>
    <w:rsid w:val="00BB7117"/>
    <w:rsid w:val="00BB79FA"/>
    <w:rsid w:val="00BB7C03"/>
    <w:rsid w:val="00BC1886"/>
    <w:rsid w:val="00BC21A2"/>
    <w:rsid w:val="00BC4D09"/>
    <w:rsid w:val="00BC60D1"/>
    <w:rsid w:val="00BC6570"/>
    <w:rsid w:val="00BC745C"/>
    <w:rsid w:val="00BC7D4A"/>
    <w:rsid w:val="00BC7FC4"/>
    <w:rsid w:val="00BD141A"/>
    <w:rsid w:val="00BD403C"/>
    <w:rsid w:val="00BD59B1"/>
    <w:rsid w:val="00BD64CF"/>
    <w:rsid w:val="00BD6EB8"/>
    <w:rsid w:val="00BE0B61"/>
    <w:rsid w:val="00BE10B7"/>
    <w:rsid w:val="00BE1778"/>
    <w:rsid w:val="00BE1D4E"/>
    <w:rsid w:val="00BE271A"/>
    <w:rsid w:val="00BE2AFA"/>
    <w:rsid w:val="00BE4B32"/>
    <w:rsid w:val="00BE51C2"/>
    <w:rsid w:val="00BE51E3"/>
    <w:rsid w:val="00BE6729"/>
    <w:rsid w:val="00BF0F0F"/>
    <w:rsid w:val="00BF1AFC"/>
    <w:rsid w:val="00BF4F51"/>
    <w:rsid w:val="00BF65E3"/>
    <w:rsid w:val="00BF714A"/>
    <w:rsid w:val="00BF744B"/>
    <w:rsid w:val="00BF7457"/>
    <w:rsid w:val="00BF790E"/>
    <w:rsid w:val="00C0062E"/>
    <w:rsid w:val="00C00992"/>
    <w:rsid w:val="00C00CDF"/>
    <w:rsid w:val="00C00E7E"/>
    <w:rsid w:val="00C01289"/>
    <w:rsid w:val="00C012DE"/>
    <w:rsid w:val="00C01C97"/>
    <w:rsid w:val="00C02245"/>
    <w:rsid w:val="00C023D1"/>
    <w:rsid w:val="00C05BF9"/>
    <w:rsid w:val="00C0696E"/>
    <w:rsid w:val="00C07581"/>
    <w:rsid w:val="00C07D1B"/>
    <w:rsid w:val="00C11B45"/>
    <w:rsid w:val="00C1224B"/>
    <w:rsid w:val="00C125DC"/>
    <w:rsid w:val="00C1408C"/>
    <w:rsid w:val="00C1558D"/>
    <w:rsid w:val="00C15DE0"/>
    <w:rsid w:val="00C17552"/>
    <w:rsid w:val="00C2378C"/>
    <w:rsid w:val="00C237AA"/>
    <w:rsid w:val="00C23B6C"/>
    <w:rsid w:val="00C271E8"/>
    <w:rsid w:val="00C30B5F"/>
    <w:rsid w:val="00C30E24"/>
    <w:rsid w:val="00C3213C"/>
    <w:rsid w:val="00C40428"/>
    <w:rsid w:val="00C427CB"/>
    <w:rsid w:val="00C4285E"/>
    <w:rsid w:val="00C42EAC"/>
    <w:rsid w:val="00C435CD"/>
    <w:rsid w:val="00C43E58"/>
    <w:rsid w:val="00C44BF1"/>
    <w:rsid w:val="00C44C1F"/>
    <w:rsid w:val="00C4695C"/>
    <w:rsid w:val="00C5094F"/>
    <w:rsid w:val="00C5119D"/>
    <w:rsid w:val="00C51802"/>
    <w:rsid w:val="00C52012"/>
    <w:rsid w:val="00C539A9"/>
    <w:rsid w:val="00C550A3"/>
    <w:rsid w:val="00C61088"/>
    <w:rsid w:val="00C610ED"/>
    <w:rsid w:val="00C616B5"/>
    <w:rsid w:val="00C628C7"/>
    <w:rsid w:val="00C628D3"/>
    <w:rsid w:val="00C64BFB"/>
    <w:rsid w:val="00C66807"/>
    <w:rsid w:val="00C67113"/>
    <w:rsid w:val="00C7169C"/>
    <w:rsid w:val="00C72C0B"/>
    <w:rsid w:val="00C75BE1"/>
    <w:rsid w:val="00C76043"/>
    <w:rsid w:val="00C76B3F"/>
    <w:rsid w:val="00C83684"/>
    <w:rsid w:val="00C84177"/>
    <w:rsid w:val="00C8432D"/>
    <w:rsid w:val="00C84FB7"/>
    <w:rsid w:val="00C85D1C"/>
    <w:rsid w:val="00C86308"/>
    <w:rsid w:val="00C901D3"/>
    <w:rsid w:val="00C9080F"/>
    <w:rsid w:val="00C9097C"/>
    <w:rsid w:val="00C90E27"/>
    <w:rsid w:val="00C91F0F"/>
    <w:rsid w:val="00C94CD4"/>
    <w:rsid w:val="00CA02BD"/>
    <w:rsid w:val="00CA2DCD"/>
    <w:rsid w:val="00CA36EC"/>
    <w:rsid w:val="00CA3CC6"/>
    <w:rsid w:val="00CA3D2B"/>
    <w:rsid w:val="00CA47F9"/>
    <w:rsid w:val="00CA49D6"/>
    <w:rsid w:val="00CA5887"/>
    <w:rsid w:val="00CA6AF5"/>
    <w:rsid w:val="00CA7B9E"/>
    <w:rsid w:val="00CB00AD"/>
    <w:rsid w:val="00CB13C1"/>
    <w:rsid w:val="00CB381B"/>
    <w:rsid w:val="00CC19B0"/>
    <w:rsid w:val="00CC3159"/>
    <w:rsid w:val="00CC6C8A"/>
    <w:rsid w:val="00CC6E57"/>
    <w:rsid w:val="00CC730E"/>
    <w:rsid w:val="00CD02D0"/>
    <w:rsid w:val="00CD0E4D"/>
    <w:rsid w:val="00CD1B07"/>
    <w:rsid w:val="00CD2036"/>
    <w:rsid w:val="00CD284D"/>
    <w:rsid w:val="00CD2D8C"/>
    <w:rsid w:val="00CD3585"/>
    <w:rsid w:val="00CD607A"/>
    <w:rsid w:val="00CD6D74"/>
    <w:rsid w:val="00CE0452"/>
    <w:rsid w:val="00CE0A62"/>
    <w:rsid w:val="00CE12F7"/>
    <w:rsid w:val="00CE1454"/>
    <w:rsid w:val="00CE174B"/>
    <w:rsid w:val="00CE25F1"/>
    <w:rsid w:val="00CE3053"/>
    <w:rsid w:val="00CE5B22"/>
    <w:rsid w:val="00CE5EE6"/>
    <w:rsid w:val="00CE608B"/>
    <w:rsid w:val="00CE6BCD"/>
    <w:rsid w:val="00CE7C87"/>
    <w:rsid w:val="00CE7DEB"/>
    <w:rsid w:val="00CF1550"/>
    <w:rsid w:val="00CF1B39"/>
    <w:rsid w:val="00CF7046"/>
    <w:rsid w:val="00D030A9"/>
    <w:rsid w:val="00D04E8F"/>
    <w:rsid w:val="00D06442"/>
    <w:rsid w:val="00D10695"/>
    <w:rsid w:val="00D139F8"/>
    <w:rsid w:val="00D1413F"/>
    <w:rsid w:val="00D1444B"/>
    <w:rsid w:val="00D1504F"/>
    <w:rsid w:val="00D15C6B"/>
    <w:rsid w:val="00D15FC6"/>
    <w:rsid w:val="00D174BA"/>
    <w:rsid w:val="00D21EBD"/>
    <w:rsid w:val="00D23826"/>
    <w:rsid w:val="00D23F72"/>
    <w:rsid w:val="00D241E6"/>
    <w:rsid w:val="00D24D3C"/>
    <w:rsid w:val="00D31927"/>
    <w:rsid w:val="00D31DAF"/>
    <w:rsid w:val="00D3459A"/>
    <w:rsid w:val="00D3518D"/>
    <w:rsid w:val="00D35591"/>
    <w:rsid w:val="00D359FE"/>
    <w:rsid w:val="00D37378"/>
    <w:rsid w:val="00D37C7A"/>
    <w:rsid w:val="00D40247"/>
    <w:rsid w:val="00D433D8"/>
    <w:rsid w:val="00D4340A"/>
    <w:rsid w:val="00D443BE"/>
    <w:rsid w:val="00D46B29"/>
    <w:rsid w:val="00D46BB8"/>
    <w:rsid w:val="00D50CE4"/>
    <w:rsid w:val="00D51985"/>
    <w:rsid w:val="00D52457"/>
    <w:rsid w:val="00D53027"/>
    <w:rsid w:val="00D53235"/>
    <w:rsid w:val="00D5325C"/>
    <w:rsid w:val="00D5420B"/>
    <w:rsid w:val="00D542E6"/>
    <w:rsid w:val="00D5561A"/>
    <w:rsid w:val="00D56779"/>
    <w:rsid w:val="00D56982"/>
    <w:rsid w:val="00D56B9C"/>
    <w:rsid w:val="00D574A8"/>
    <w:rsid w:val="00D57E93"/>
    <w:rsid w:val="00D6249C"/>
    <w:rsid w:val="00D62733"/>
    <w:rsid w:val="00D62AB8"/>
    <w:rsid w:val="00D64E2C"/>
    <w:rsid w:val="00D666D9"/>
    <w:rsid w:val="00D66D22"/>
    <w:rsid w:val="00D67DC4"/>
    <w:rsid w:val="00D707B0"/>
    <w:rsid w:val="00D70F77"/>
    <w:rsid w:val="00D71517"/>
    <w:rsid w:val="00D71A77"/>
    <w:rsid w:val="00D7458E"/>
    <w:rsid w:val="00D76AE2"/>
    <w:rsid w:val="00D76FBA"/>
    <w:rsid w:val="00D81B38"/>
    <w:rsid w:val="00D824B4"/>
    <w:rsid w:val="00D848AC"/>
    <w:rsid w:val="00D86A64"/>
    <w:rsid w:val="00D87567"/>
    <w:rsid w:val="00D87917"/>
    <w:rsid w:val="00D9011F"/>
    <w:rsid w:val="00D92E50"/>
    <w:rsid w:val="00D94FE7"/>
    <w:rsid w:val="00D95004"/>
    <w:rsid w:val="00D95075"/>
    <w:rsid w:val="00D95669"/>
    <w:rsid w:val="00DA19DA"/>
    <w:rsid w:val="00DA3ED7"/>
    <w:rsid w:val="00DA4AA3"/>
    <w:rsid w:val="00DA629C"/>
    <w:rsid w:val="00DB0E4C"/>
    <w:rsid w:val="00DB1714"/>
    <w:rsid w:val="00DB34CE"/>
    <w:rsid w:val="00DB5886"/>
    <w:rsid w:val="00DC175C"/>
    <w:rsid w:val="00DC1DDE"/>
    <w:rsid w:val="00DC44BE"/>
    <w:rsid w:val="00DC76FA"/>
    <w:rsid w:val="00DD03C7"/>
    <w:rsid w:val="00DD0B67"/>
    <w:rsid w:val="00DD0D6F"/>
    <w:rsid w:val="00DD1AAB"/>
    <w:rsid w:val="00DD3B01"/>
    <w:rsid w:val="00DD4EC4"/>
    <w:rsid w:val="00DD5C4B"/>
    <w:rsid w:val="00DD717E"/>
    <w:rsid w:val="00DE0CEA"/>
    <w:rsid w:val="00DE1D02"/>
    <w:rsid w:val="00DE216F"/>
    <w:rsid w:val="00DE2FA0"/>
    <w:rsid w:val="00DE3CDA"/>
    <w:rsid w:val="00DE5C6B"/>
    <w:rsid w:val="00DE7B12"/>
    <w:rsid w:val="00DF00C9"/>
    <w:rsid w:val="00DF0E2C"/>
    <w:rsid w:val="00DF0F0B"/>
    <w:rsid w:val="00DF10FF"/>
    <w:rsid w:val="00DF2C1F"/>
    <w:rsid w:val="00DF2C9F"/>
    <w:rsid w:val="00DF33F9"/>
    <w:rsid w:val="00DF3666"/>
    <w:rsid w:val="00DF52FF"/>
    <w:rsid w:val="00E00AD5"/>
    <w:rsid w:val="00E01647"/>
    <w:rsid w:val="00E01968"/>
    <w:rsid w:val="00E01B25"/>
    <w:rsid w:val="00E01E08"/>
    <w:rsid w:val="00E01F83"/>
    <w:rsid w:val="00E02684"/>
    <w:rsid w:val="00E02756"/>
    <w:rsid w:val="00E10340"/>
    <w:rsid w:val="00E11258"/>
    <w:rsid w:val="00E13335"/>
    <w:rsid w:val="00E13A18"/>
    <w:rsid w:val="00E20F11"/>
    <w:rsid w:val="00E2202A"/>
    <w:rsid w:val="00E24F96"/>
    <w:rsid w:val="00E2614D"/>
    <w:rsid w:val="00E30EFE"/>
    <w:rsid w:val="00E3101E"/>
    <w:rsid w:val="00E31AE4"/>
    <w:rsid w:val="00E31B93"/>
    <w:rsid w:val="00E31DA2"/>
    <w:rsid w:val="00E3278A"/>
    <w:rsid w:val="00E32916"/>
    <w:rsid w:val="00E32CC9"/>
    <w:rsid w:val="00E33A59"/>
    <w:rsid w:val="00E33C7C"/>
    <w:rsid w:val="00E345B6"/>
    <w:rsid w:val="00E34671"/>
    <w:rsid w:val="00E34762"/>
    <w:rsid w:val="00E375FE"/>
    <w:rsid w:val="00E40378"/>
    <w:rsid w:val="00E42D57"/>
    <w:rsid w:val="00E42EF5"/>
    <w:rsid w:val="00E437DA"/>
    <w:rsid w:val="00E440BB"/>
    <w:rsid w:val="00E442D0"/>
    <w:rsid w:val="00E44362"/>
    <w:rsid w:val="00E46A79"/>
    <w:rsid w:val="00E47183"/>
    <w:rsid w:val="00E4730B"/>
    <w:rsid w:val="00E47619"/>
    <w:rsid w:val="00E51FD9"/>
    <w:rsid w:val="00E5223F"/>
    <w:rsid w:val="00E534DD"/>
    <w:rsid w:val="00E53754"/>
    <w:rsid w:val="00E56141"/>
    <w:rsid w:val="00E566A9"/>
    <w:rsid w:val="00E60C11"/>
    <w:rsid w:val="00E61E50"/>
    <w:rsid w:val="00E62794"/>
    <w:rsid w:val="00E62AC4"/>
    <w:rsid w:val="00E6395C"/>
    <w:rsid w:val="00E63E98"/>
    <w:rsid w:val="00E643AB"/>
    <w:rsid w:val="00E6517D"/>
    <w:rsid w:val="00E651B2"/>
    <w:rsid w:val="00E65417"/>
    <w:rsid w:val="00E67AA0"/>
    <w:rsid w:val="00E70AC3"/>
    <w:rsid w:val="00E716D6"/>
    <w:rsid w:val="00E72501"/>
    <w:rsid w:val="00E735B5"/>
    <w:rsid w:val="00E738C5"/>
    <w:rsid w:val="00E75AC3"/>
    <w:rsid w:val="00E767E2"/>
    <w:rsid w:val="00E7716F"/>
    <w:rsid w:val="00E80535"/>
    <w:rsid w:val="00E818F3"/>
    <w:rsid w:val="00E81E7F"/>
    <w:rsid w:val="00E826BC"/>
    <w:rsid w:val="00E83CC5"/>
    <w:rsid w:val="00E84B23"/>
    <w:rsid w:val="00E86479"/>
    <w:rsid w:val="00E86D65"/>
    <w:rsid w:val="00E87810"/>
    <w:rsid w:val="00E90F1D"/>
    <w:rsid w:val="00E94376"/>
    <w:rsid w:val="00E94512"/>
    <w:rsid w:val="00E95B2D"/>
    <w:rsid w:val="00E964E4"/>
    <w:rsid w:val="00E96767"/>
    <w:rsid w:val="00EA04BB"/>
    <w:rsid w:val="00EA6E60"/>
    <w:rsid w:val="00EA6FC8"/>
    <w:rsid w:val="00EA72C2"/>
    <w:rsid w:val="00EA77B9"/>
    <w:rsid w:val="00EB00A7"/>
    <w:rsid w:val="00EB2887"/>
    <w:rsid w:val="00EB4E98"/>
    <w:rsid w:val="00EB761F"/>
    <w:rsid w:val="00EC0ECD"/>
    <w:rsid w:val="00EC29EB"/>
    <w:rsid w:val="00EC3605"/>
    <w:rsid w:val="00EC4869"/>
    <w:rsid w:val="00EC580B"/>
    <w:rsid w:val="00EC6922"/>
    <w:rsid w:val="00ED0E61"/>
    <w:rsid w:val="00ED3AC0"/>
    <w:rsid w:val="00ED4709"/>
    <w:rsid w:val="00ED4D34"/>
    <w:rsid w:val="00ED739A"/>
    <w:rsid w:val="00ED74C8"/>
    <w:rsid w:val="00EE02AC"/>
    <w:rsid w:val="00EE3B15"/>
    <w:rsid w:val="00EE629D"/>
    <w:rsid w:val="00EE799B"/>
    <w:rsid w:val="00EF1462"/>
    <w:rsid w:val="00EF1719"/>
    <w:rsid w:val="00EF42B7"/>
    <w:rsid w:val="00EF4DFF"/>
    <w:rsid w:val="00EF4EC7"/>
    <w:rsid w:val="00EF545E"/>
    <w:rsid w:val="00EF6D24"/>
    <w:rsid w:val="00EF7213"/>
    <w:rsid w:val="00EF7A05"/>
    <w:rsid w:val="00F01845"/>
    <w:rsid w:val="00F0201F"/>
    <w:rsid w:val="00F023B4"/>
    <w:rsid w:val="00F029DE"/>
    <w:rsid w:val="00F0488F"/>
    <w:rsid w:val="00F04AC6"/>
    <w:rsid w:val="00F05730"/>
    <w:rsid w:val="00F07B2B"/>
    <w:rsid w:val="00F07BCB"/>
    <w:rsid w:val="00F107FA"/>
    <w:rsid w:val="00F15998"/>
    <w:rsid w:val="00F15D20"/>
    <w:rsid w:val="00F1641B"/>
    <w:rsid w:val="00F171B5"/>
    <w:rsid w:val="00F20219"/>
    <w:rsid w:val="00F23E4A"/>
    <w:rsid w:val="00F25BDD"/>
    <w:rsid w:val="00F25F5C"/>
    <w:rsid w:val="00F30230"/>
    <w:rsid w:val="00F327C9"/>
    <w:rsid w:val="00F327CD"/>
    <w:rsid w:val="00F33520"/>
    <w:rsid w:val="00F35C46"/>
    <w:rsid w:val="00F369B3"/>
    <w:rsid w:val="00F407C3"/>
    <w:rsid w:val="00F40AA0"/>
    <w:rsid w:val="00F411F1"/>
    <w:rsid w:val="00F41444"/>
    <w:rsid w:val="00F41898"/>
    <w:rsid w:val="00F41C52"/>
    <w:rsid w:val="00F429B3"/>
    <w:rsid w:val="00F43DD6"/>
    <w:rsid w:val="00F43F6F"/>
    <w:rsid w:val="00F51023"/>
    <w:rsid w:val="00F51051"/>
    <w:rsid w:val="00F5348D"/>
    <w:rsid w:val="00F558C6"/>
    <w:rsid w:val="00F56469"/>
    <w:rsid w:val="00F5723B"/>
    <w:rsid w:val="00F62003"/>
    <w:rsid w:val="00F62680"/>
    <w:rsid w:val="00F642B2"/>
    <w:rsid w:val="00F64F1A"/>
    <w:rsid w:val="00F65356"/>
    <w:rsid w:val="00F65685"/>
    <w:rsid w:val="00F66F14"/>
    <w:rsid w:val="00F67AAF"/>
    <w:rsid w:val="00F73E7F"/>
    <w:rsid w:val="00F75B4F"/>
    <w:rsid w:val="00F77342"/>
    <w:rsid w:val="00F80AAB"/>
    <w:rsid w:val="00F80CEA"/>
    <w:rsid w:val="00F82370"/>
    <w:rsid w:val="00F831E0"/>
    <w:rsid w:val="00F832E6"/>
    <w:rsid w:val="00F8749C"/>
    <w:rsid w:val="00F93EFB"/>
    <w:rsid w:val="00F96B2D"/>
    <w:rsid w:val="00F9732F"/>
    <w:rsid w:val="00FA0E42"/>
    <w:rsid w:val="00FA1966"/>
    <w:rsid w:val="00FA35E9"/>
    <w:rsid w:val="00FA3CBA"/>
    <w:rsid w:val="00FA497C"/>
    <w:rsid w:val="00FA5D74"/>
    <w:rsid w:val="00FB13FC"/>
    <w:rsid w:val="00FB288F"/>
    <w:rsid w:val="00FB29C0"/>
    <w:rsid w:val="00FB4312"/>
    <w:rsid w:val="00FB4400"/>
    <w:rsid w:val="00FB4820"/>
    <w:rsid w:val="00FB58CC"/>
    <w:rsid w:val="00FB651C"/>
    <w:rsid w:val="00FB6CC9"/>
    <w:rsid w:val="00FB73F9"/>
    <w:rsid w:val="00FC0CD5"/>
    <w:rsid w:val="00FC0E86"/>
    <w:rsid w:val="00FC240F"/>
    <w:rsid w:val="00FC2B8E"/>
    <w:rsid w:val="00FC6182"/>
    <w:rsid w:val="00FC6DFF"/>
    <w:rsid w:val="00FC7620"/>
    <w:rsid w:val="00FD04CC"/>
    <w:rsid w:val="00FD2B79"/>
    <w:rsid w:val="00FD4758"/>
    <w:rsid w:val="00FD4940"/>
    <w:rsid w:val="00FD5CAA"/>
    <w:rsid w:val="00FD61F9"/>
    <w:rsid w:val="00FD7094"/>
    <w:rsid w:val="00FD7B4E"/>
    <w:rsid w:val="00FD7BF2"/>
    <w:rsid w:val="00FE1105"/>
    <w:rsid w:val="00FE153E"/>
    <w:rsid w:val="00FE1EF6"/>
    <w:rsid w:val="00FE26D9"/>
    <w:rsid w:val="00FE3149"/>
    <w:rsid w:val="00FE4967"/>
    <w:rsid w:val="00FE4D93"/>
    <w:rsid w:val="00FE6F3D"/>
    <w:rsid w:val="00FE74EA"/>
    <w:rsid w:val="00FF1727"/>
    <w:rsid w:val="00FF1B29"/>
    <w:rsid w:val="00FF2F1D"/>
    <w:rsid w:val="00FF4F73"/>
    <w:rsid w:val="00FF6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</w:pPr>
    <w:rPr>
      <w:rFonts w:ascii="Calibri" w:eastAsia="PMingLiU" w:hAnsi="Calibri" w:cs="font327"/>
      <w:kern w:val="1"/>
      <w:sz w:val="24"/>
      <w:szCs w:val="22"/>
      <w:lang w:eastAsia="zh-TW"/>
    </w:rPr>
  </w:style>
  <w:style w:type="paragraph" w:styleId="1">
    <w:name w:val="heading 1"/>
    <w:basedOn w:val="a"/>
    <w:next w:val="a"/>
    <w:qFormat/>
    <w:pPr>
      <w:keepNext/>
      <w:widowControl/>
      <w:tabs>
        <w:tab w:val="left" w:pos="432"/>
        <w:tab w:val="left" w:pos="2160"/>
      </w:tabs>
      <w:spacing w:before="480" w:after="120"/>
      <w:ind w:left="431" w:hanging="431"/>
      <w:jc w:val="both"/>
      <w:outlineLvl w:val="0"/>
    </w:pPr>
    <w:rPr>
      <w:rFonts w:ascii="Arial" w:hAnsi="Arial" w:cs="Times New Roman"/>
      <w:b/>
      <w:sz w:val="28"/>
      <w:szCs w:val="20"/>
      <w:lang w:val="en-GB" w:eastAsia="en-US"/>
    </w:rPr>
  </w:style>
  <w:style w:type="paragraph" w:styleId="2">
    <w:name w:val="heading 2"/>
    <w:basedOn w:val="a"/>
    <w:qFormat/>
    <w:pPr>
      <w:keepNext/>
      <w:widowControl/>
      <w:tabs>
        <w:tab w:val="left" w:pos="666"/>
        <w:tab w:val="left" w:pos="1116"/>
      </w:tabs>
      <w:spacing w:before="240" w:after="60"/>
      <w:ind w:left="666" w:hanging="576"/>
      <w:jc w:val="both"/>
      <w:outlineLvl w:val="1"/>
    </w:pPr>
    <w:rPr>
      <w:rFonts w:ascii="Arial" w:hAnsi="Arial" w:cs="Times New Roman"/>
      <w:b/>
      <w:kern w:val="0"/>
      <w:szCs w:val="20"/>
      <w:lang w:val="en-GB" w:eastAsia="en-US"/>
    </w:rPr>
  </w:style>
  <w:style w:type="paragraph" w:styleId="3">
    <w:name w:val="heading 3"/>
    <w:basedOn w:val="a"/>
    <w:qFormat/>
    <w:pPr>
      <w:keepNext/>
      <w:widowControl/>
      <w:tabs>
        <w:tab w:val="left" w:pos="720"/>
      </w:tabs>
      <w:spacing w:before="240" w:after="60"/>
      <w:ind w:left="720" w:hanging="720"/>
      <w:jc w:val="both"/>
      <w:outlineLvl w:val="2"/>
    </w:pPr>
    <w:rPr>
      <w:rFonts w:ascii="Arial" w:hAnsi="Arial" w:cs="Times New Roman"/>
      <w:b/>
      <w:kern w:val="0"/>
      <w:sz w:val="22"/>
      <w:szCs w:val="20"/>
      <w:lang w:val="en-GB" w:eastAsia="en-US"/>
    </w:rPr>
  </w:style>
  <w:style w:type="paragraph" w:styleId="4">
    <w:name w:val="heading 4"/>
    <w:basedOn w:val="a"/>
    <w:qFormat/>
    <w:pPr>
      <w:keepNext/>
      <w:widowControl/>
      <w:tabs>
        <w:tab w:val="left" w:pos="990"/>
        <w:tab w:val="left" w:pos="1494"/>
      </w:tabs>
      <w:spacing w:before="240" w:after="60"/>
      <w:ind w:left="1494" w:hanging="864"/>
      <w:jc w:val="both"/>
      <w:outlineLvl w:val="3"/>
    </w:pPr>
    <w:rPr>
      <w:rFonts w:ascii="Arial" w:hAnsi="Arial" w:cs="Times New Roman"/>
      <w:b/>
      <w:kern w:val="0"/>
      <w:sz w:val="22"/>
      <w:szCs w:val="20"/>
      <w:lang w:val="en-GB" w:eastAsia="en-US"/>
    </w:rPr>
  </w:style>
  <w:style w:type="paragraph" w:styleId="5">
    <w:name w:val="heading 5"/>
    <w:basedOn w:val="a"/>
    <w:next w:val="a"/>
    <w:qFormat/>
    <w:pPr>
      <w:keepNext/>
      <w:widowControl/>
      <w:tabs>
        <w:tab w:val="left" w:pos="0"/>
        <w:tab w:val="left" w:pos="1080"/>
        <w:tab w:val="left" w:pos="1440"/>
      </w:tabs>
      <w:spacing w:before="240" w:after="60"/>
      <w:ind w:left="1440" w:hanging="1440"/>
      <w:jc w:val="both"/>
      <w:outlineLvl w:val="4"/>
    </w:pPr>
    <w:rPr>
      <w:rFonts w:ascii="Arial" w:hAnsi="Arial" w:cs="Times New Roman"/>
      <w:b/>
      <w:kern w:val="0"/>
      <w:sz w:val="22"/>
      <w:szCs w:val="20"/>
      <w:lang w:val="en-GB" w:eastAsia="en-US"/>
    </w:rPr>
  </w:style>
  <w:style w:type="paragraph" w:styleId="6">
    <w:name w:val="heading 6"/>
    <w:basedOn w:val="a"/>
    <w:next w:val="a"/>
    <w:qFormat/>
    <w:pPr>
      <w:widowControl/>
      <w:tabs>
        <w:tab w:val="left" w:pos="0"/>
        <w:tab w:val="left" w:pos="1152"/>
        <w:tab w:val="left" w:pos="1260"/>
      </w:tabs>
      <w:spacing w:before="240" w:after="60"/>
      <w:ind w:left="1152" w:hanging="1152"/>
      <w:jc w:val="both"/>
      <w:outlineLvl w:val="5"/>
    </w:pPr>
    <w:rPr>
      <w:rFonts w:ascii="Helvetica" w:hAnsi="Helvetica" w:cs="Times New Roman"/>
      <w:b/>
      <w:kern w:val="0"/>
      <w:sz w:val="22"/>
      <w:szCs w:val="20"/>
      <w:lang w:val="en-GB" w:eastAsia="en-US"/>
    </w:rPr>
  </w:style>
  <w:style w:type="paragraph" w:styleId="7">
    <w:name w:val="heading 7"/>
    <w:basedOn w:val="a"/>
    <w:next w:val="a"/>
    <w:qFormat/>
    <w:pPr>
      <w:widowControl/>
      <w:tabs>
        <w:tab w:val="left" w:pos="0"/>
        <w:tab w:val="left" w:pos="1296"/>
      </w:tabs>
      <w:spacing w:before="240" w:after="60"/>
      <w:ind w:left="1296" w:hanging="1296"/>
      <w:jc w:val="both"/>
      <w:outlineLvl w:val="6"/>
    </w:pPr>
    <w:rPr>
      <w:rFonts w:ascii="Helvetica" w:hAnsi="Helvetica" w:cs="Times New Roman"/>
      <w:b/>
      <w:kern w:val="0"/>
      <w:sz w:val="22"/>
      <w:szCs w:val="20"/>
      <w:lang w:val="en-GB" w:eastAsia="en-US"/>
    </w:rPr>
  </w:style>
  <w:style w:type="paragraph" w:styleId="8">
    <w:name w:val="heading 8"/>
    <w:basedOn w:val="a"/>
    <w:next w:val="a"/>
    <w:qFormat/>
    <w:pPr>
      <w:widowControl/>
      <w:tabs>
        <w:tab w:val="left" w:pos="0"/>
        <w:tab w:val="left" w:pos="1440"/>
      </w:tabs>
      <w:spacing w:before="240" w:after="60"/>
      <w:ind w:left="1440" w:hanging="1440"/>
      <w:jc w:val="both"/>
      <w:outlineLvl w:val="7"/>
    </w:pPr>
    <w:rPr>
      <w:rFonts w:ascii="Helvetica" w:hAnsi="Helvetica" w:cs="Times New Roman"/>
      <w:b/>
      <w:kern w:val="0"/>
      <w:sz w:val="22"/>
      <w:szCs w:val="20"/>
      <w:lang w:val="en-GB" w:eastAsia="en-US"/>
    </w:rPr>
  </w:style>
  <w:style w:type="paragraph" w:styleId="9">
    <w:name w:val="heading 9"/>
    <w:basedOn w:val="a"/>
    <w:next w:val="a"/>
    <w:qFormat/>
    <w:pPr>
      <w:widowControl/>
      <w:tabs>
        <w:tab w:val="left" w:pos="0"/>
        <w:tab w:val="left" w:pos="1584"/>
      </w:tabs>
      <w:spacing w:before="240" w:after="60"/>
      <w:ind w:left="1584" w:hanging="1584"/>
      <w:jc w:val="both"/>
      <w:outlineLvl w:val="8"/>
    </w:pPr>
    <w:rPr>
      <w:rFonts w:ascii="Helvetica" w:hAnsi="Helvetica" w:cs="Times New Roman"/>
      <w:b/>
      <w:kern w:val="0"/>
      <w:sz w:val="22"/>
      <w:szCs w:val="20"/>
      <w:lang w:val="en-GB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DefaultParagraphFont1">
    <w:name w:val="Default Paragraph Font1"/>
  </w:style>
  <w:style w:type="character" w:customStyle="1" w:styleId="Heading1Char">
    <w:name w:val="Heading 1 Char"/>
    <w:rPr>
      <w:rFonts w:ascii="Arial" w:hAnsi="Arial" w:cs="Times New Roman"/>
      <w:b/>
      <w:kern w:val="1"/>
      <w:sz w:val="28"/>
      <w:szCs w:val="20"/>
      <w:lang w:val="en-GB" w:eastAsia="en-US"/>
    </w:rPr>
  </w:style>
  <w:style w:type="character" w:customStyle="1" w:styleId="Heading2Char">
    <w:name w:val="Heading 2 Char"/>
    <w:rPr>
      <w:rFonts w:ascii="Arial" w:hAnsi="Arial" w:cs="Times New Roman"/>
      <w:b/>
      <w:kern w:val="0"/>
      <w:szCs w:val="20"/>
      <w:lang w:val="en-GB" w:eastAsia="en-US"/>
    </w:rPr>
  </w:style>
  <w:style w:type="character" w:customStyle="1" w:styleId="Heading3Char">
    <w:name w:val="Heading 3 Char"/>
    <w:rPr>
      <w:rFonts w:ascii="Arial" w:hAnsi="Arial" w:cs="Times New Roman"/>
      <w:b/>
      <w:kern w:val="0"/>
      <w:sz w:val="22"/>
      <w:szCs w:val="20"/>
      <w:lang w:val="en-GB" w:eastAsia="en-US"/>
    </w:rPr>
  </w:style>
  <w:style w:type="character" w:customStyle="1" w:styleId="Heading4Char">
    <w:name w:val="Heading 4 Char"/>
    <w:rPr>
      <w:rFonts w:ascii="Arial" w:hAnsi="Arial" w:cs="Times New Roman"/>
      <w:b/>
      <w:kern w:val="0"/>
      <w:sz w:val="22"/>
      <w:szCs w:val="20"/>
      <w:lang w:val="en-GB" w:eastAsia="en-US"/>
    </w:rPr>
  </w:style>
  <w:style w:type="character" w:customStyle="1" w:styleId="Heading5Char">
    <w:name w:val="Heading 5 Char"/>
    <w:rPr>
      <w:rFonts w:ascii="Arial" w:hAnsi="Arial" w:cs="Times New Roman"/>
      <w:b/>
      <w:kern w:val="0"/>
      <w:sz w:val="22"/>
      <w:szCs w:val="20"/>
      <w:lang w:val="en-GB" w:eastAsia="en-US"/>
    </w:rPr>
  </w:style>
  <w:style w:type="character" w:customStyle="1" w:styleId="Heading6Char">
    <w:name w:val="Heading 6 Char"/>
    <w:rPr>
      <w:rFonts w:ascii="Helvetica" w:hAnsi="Helvetica" w:cs="Times New Roman"/>
      <w:b/>
      <w:kern w:val="0"/>
      <w:sz w:val="22"/>
      <w:szCs w:val="20"/>
      <w:lang w:val="en-GB" w:eastAsia="en-US"/>
    </w:rPr>
  </w:style>
  <w:style w:type="character" w:customStyle="1" w:styleId="Heading7Char">
    <w:name w:val="Heading 7 Char"/>
    <w:rPr>
      <w:rFonts w:ascii="Helvetica" w:hAnsi="Helvetica" w:cs="Times New Roman"/>
      <w:b/>
      <w:kern w:val="0"/>
      <w:sz w:val="22"/>
      <w:szCs w:val="20"/>
      <w:lang w:val="en-GB" w:eastAsia="en-US"/>
    </w:rPr>
  </w:style>
  <w:style w:type="character" w:customStyle="1" w:styleId="Heading8Char">
    <w:name w:val="Heading 8 Char"/>
    <w:rPr>
      <w:rFonts w:ascii="Helvetica" w:hAnsi="Helvetica" w:cs="Times New Roman"/>
      <w:b/>
      <w:kern w:val="0"/>
      <w:sz w:val="22"/>
      <w:szCs w:val="20"/>
      <w:lang w:val="en-GB" w:eastAsia="en-US"/>
    </w:rPr>
  </w:style>
  <w:style w:type="character" w:customStyle="1" w:styleId="Heading9Char">
    <w:name w:val="Heading 9 Char"/>
    <w:rPr>
      <w:rFonts w:ascii="Helvetica" w:hAnsi="Helvetica" w:cs="Times New Roman"/>
      <w:b/>
      <w:kern w:val="0"/>
      <w:sz w:val="22"/>
      <w:szCs w:val="20"/>
      <w:lang w:val="en-GB" w:eastAsia="en-US"/>
    </w:rPr>
  </w:style>
  <w:style w:type="character" w:customStyle="1" w:styleId="BalloonTextChar">
    <w:name w:val="Balloon Text Char"/>
    <w:rPr>
      <w:rFonts w:ascii="Cambria" w:eastAsia="PMingLiU" w:hAnsi="Cambria" w:cs="font327"/>
      <w:sz w:val="16"/>
      <w:szCs w:val="16"/>
    </w:rPr>
  </w:style>
  <w:style w:type="character" w:customStyle="1" w:styleId="FooterChar">
    <w:name w:val="Footer Char"/>
    <w:rPr>
      <w:rFonts w:ascii="Arial" w:hAnsi="Arial" w:cs="Times New Roman"/>
      <w:kern w:val="0"/>
      <w:sz w:val="20"/>
      <w:szCs w:val="20"/>
      <w:lang w:val="en-GB" w:eastAsia="en-US"/>
    </w:rPr>
  </w:style>
  <w:style w:type="character" w:customStyle="1" w:styleId="FootnoteTextChar">
    <w:name w:val="Footnote Text Char"/>
    <w:rPr>
      <w:rFonts w:ascii="Arial" w:hAnsi="Arial" w:cs="Times New Roman"/>
      <w:kern w:val="0"/>
      <w:sz w:val="20"/>
      <w:szCs w:val="20"/>
      <w:lang w:val="en-GB" w:eastAsia="en-US"/>
    </w:rPr>
  </w:style>
  <w:style w:type="character" w:customStyle="1" w:styleId="BodyTextChar">
    <w:name w:val="Body Text Char"/>
    <w:rPr>
      <w:rFonts w:ascii="Arial" w:hAnsi="Arial" w:cs="Times New Roman"/>
      <w:kern w:val="0"/>
      <w:sz w:val="16"/>
      <w:szCs w:val="20"/>
      <w:lang w:val="en-GB" w:eastAsia="en-US"/>
    </w:rPr>
  </w:style>
  <w:style w:type="character" w:customStyle="1" w:styleId="BodyText2Char">
    <w:name w:val="Body Text 2 Char"/>
    <w:rPr>
      <w:rFonts w:ascii="Arial" w:hAnsi="Arial" w:cs="Times New Roman"/>
      <w:b/>
      <w:kern w:val="0"/>
      <w:sz w:val="20"/>
      <w:szCs w:val="20"/>
      <w:lang w:val="en-GB" w:eastAsia="en-US"/>
    </w:rPr>
  </w:style>
  <w:style w:type="character" w:customStyle="1" w:styleId="DocumentMapChar">
    <w:name w:val="Document Map Char"/>
    <w:rPr>
      <w:rFonts w:ascii="Tahoma" w:hAnsi="Tahoma" w:cs="Times New Roman"/>
      <w:kern w:val="0"/>
      <w:sz w:val="20"/>
      <w:szCs w:val="20"/>
      <w:shd w:val="clear" w:color="auto" w:fill="000080"/>
      <w:lang w:val="en-GB" w:eastAsia="en-US"/>
    </w:rPr>
  </w:style>
  <w:style w:type="character" w:customStyle="1" w:styleId="CommentTextChar">
    <w:name w:val="Comment Text Char"/>
    <w:rPr>
      <w:rFonts w:ascii="Arial" w:hAnsi="Arial" w:cs="Times New Roman"/>
      <w:kern w:val="0"/>
      <w:sz w:val="20"/>
      <w:szCs w:val="20"/>
      <w:lang w:val="en-GB" w:eastAsia="en-US"/>
    </w:rPr>
  </w:style>
  <w:style w:type="character" w:styleId="a3">
    <w:name w:val="Hyperlink"/>
    <w:rPr>
      <w:rFonts w:cs="Times New Roman"/>
      <w:color w:val="0000FF"/>
      <w:u w:val="single"/>
    </w:rPr>
  </w:style>
  <w:style w:type="character" w:customStyle="1" w:styleId="BodyText3Char">
    <w:name w:val="Body Text 3 Char"/>
    <w:rPr>
      <w:rFonts w:ascii="CST Gill Sans" w:hAnsi="CST Gill Sans" w:cs="Times New Roman"/>
      <w:kern w:val="0"/>
      <w:sz w:val="14"/>
      <w:szCs w:val="20"/>
      <w:lang w:val="en-GB" w:eastAsia="en-US"/>
    </w:rPr>
  </w:style>
  <w:style w:type="character" w:customStyle="1" w:styleId="FollowedHyperlink1">
    <w:name w:val="FollowedHyperlink1"/>
    <w:rPr>
      <w:rFonts w:cs="Times New Roman"/>
      <w:color w:val="800080"/>
      <w:u w:val="single"/>
    </w:rPr>
  </w:style>
  <w:style w:type="character" w:customStyle="1" w:styleId="HeaderChar">
    <w:name w:val="Header Char"/>
    <w:rPr>
      <w:rFonts w:ascii="Arial" w:hAnsi="Arial" w:cs="Times New Roman"/>
      <w:kern w:val="0"/>
      <w:sz w:val="20"/>
      <w:szCs w:val="20"/>
      <w:lang w:val="en-GB" w:eastAsia="en-US"/>
    </w:rPr>
  </w:style>
  <w:style w:type="character" w:customStyle="1" w:styleId="style151">
    <w:name w:val="style151"/>
    <w:rPr>
      <w:rFonts w:ascii="Arial" w:hAnsi="Arial" w:cs="Arial"/>
      <w:i/>
      <w:iCs/>
      <w:sz w:val="18"/>
      <w:szCs w:val="18"/>
    </w:rPr>
  </w:style>
  <w:style w:type="character" w:customStyle="1" w:styleId="apple-style-span">
    <w:name w:val="apple-style-span"/>
    <w:rPr>
      <w:rFonts w:cs="Times New Roman"/>
    </w:rPr>
  </w:style>
  <w:style w:type="character" w:customStyle="1" w:styleId="11BodyTextChar">
    <w:name w:val="11 BodyText Char"/>
    <w:rPr>
      <w:rFonts w:ascii="Arial" w:eastAsia="宋体" w:hAnsi="Arial" w:cs="Times New Roman"/>
      <w:kern w:val="0"/>
      <w:sz w:val="22"/>
      <w:szCs w:val="20"/>
      <w:lang w:eastAsia="en-US"/>
    </w:rPr>
  </w:style>
  <w:style w:type="character" w:customStyle="1" w:styleId="normal-0Char">
    <w:name w:val="normal-0 Char"/>
    <w:rPr>
      <w:rFonts w:ascii="Arial" w:eastAsia="宋体" w:hAnsi="Arial" w:cs="Times New Roman"/>
      <w:kern w:val="0"/>
      <w:sz w:val="22"/>
      <w:szCs w:val="20"/>
      <w:lang w:eastAsia="en-US"/>
    </w:rPr>
  </w:style>
  <w:style w:type="character" w:customStyle="1" w:styleId="ListLabel1">
    <w:name w:val="ListLabel 1"/>
    <w:rPr>
      <w:rFonts w:cs="Times New Roman"/>
      <w:sz w:val="22"/>
    </w:rPr>
  </w:style>
  <w:style w:type="character" w:customStyle="1" w:styleId="ListLabel2">
    <w:name w:val="ListLabel 2"/>
    <w:rPr>
      <w:rFonts w:cs="Times New Roman"/>
      <w:sz w:val="22"/>
    </w:rPr>
  </w:style>
  <w:style w:type="character" w:customStyle="1" w:styleId="ListLabel3">
    <w:name w:val="ListLabel 3"/>
    <w:rPr>
      <w:rFonts w:cs="Times New Roman"/>
    </w:rPr>
  </w:style>
  <w:style w:type="character" w:customStyle="1" w:styleId="ListLabel4">
    <w:name w:val="ListLabel 4"/>
    <w:rPr>
      <w:rFonts w:cs="Times New Roman"/>
    </w:rPr>
  </w:style>
  <w:style w:type="character" w:customStyle="1" w:styleId="ListLabel5">
    <w:name w:val="ListLabel 5"/>
    <w:rPr>
      <w:rFonts w:cs="Times New Roman"/>
    </w:rPr>
  </w:style>
  <w:style w:type="character" w:customStyle="1" w:styleId="ListLabel6">
    <w:name w:val="ListLabel 6"/>
    <w:rPr>
      <w:rFonts w:cs="Times New Roman"/>
    </w:rPr>
  </w:style>
  <w:style w:type="character" w:customStyle="1" w:styleId="ListLabel7">
    <w:name w:val="ListLabel 7"/>
    <w:rPr>
      <w:rFonts w:cs="Times New Roman"/>
    </w:rPr>
  </w:style>
  <w:style w:type="character" w:customStyle="1" w:styleId="ListLabel8">
    <w:name w:val="ListLabel 8"/>
    <w:rPr>
      <w:rFonts w:cs="Times New Roman"/>
    </w:rPr>
  </w:style>
  <w:style w:type="character" w:customStyle="1" w:styleId="ListLabel9">
    <w:name w:val="ListLabel 9"/>
    <w:rPr>
      <w:rFonts w:cs="Times New Roman"/>
    </w:rPr>
  </w:style>
  <w:style w:type="character" w:customStyle="1" w:styleId="ListLabel10">
    <w:name w:val="ListLabel 10"/>
    <w:rPr>
      <w:rFonts w:eastAsia="Times New Roman" w:cs="Times New Roman"/>
    </w:rPr>
  </w:style>
  <w:style w:type="character" w:customStyle="1" w:styleId="ListLabel11">
    <w:name w:val="ListLabel 11"/>
    <w:rPr>
      <w:rFonts w:cs="Courier New"/>
    </w:rPr>
  </w:style>
  <w:style w:type="character" w:customStyle="1" w:styleId="ListLabel12">
    <w:name w:val="ListLabel 12"/>
    <w:rPr>
      <w:rFonts w:cs="Courier New"/>
    </w:rPr>
  </w:style>
  <w:style w:type="character" w:customStyle="1" w:styleId="ListLabel13">
    <w:name w:val="ListLabel 13"/>
    <w:rPr>
      <w:rFonts w:cs="Courier New"/>
    </w:rPr>
  </w:style>
  <w:style w:type="character" w:customStyle="1" w:styleId="ListLabel14">
    <w:name w:val="ListLabel 14"/>
    <w:rPr>
      <w:rFonts w:cs="Courier New"/>
    </w:rPr>
  </w:style>
  <w:style w:type="character" w:customStyle="1" w:styleId="ListLabel15">
    <w:name w:val="ListLabel 15"/>
    <w:rPr>
      <w:rFonts w:cs="Courier New"/>
    </w:rPr>
  </w:style>
  <w:style w:type="character" w:customStyle="1" w:styleId="ListLabel16">
    <w:name w:val="ListLabel 16"/>
    <w:rPr>
      <w:rFonts w:cs="Courier New"/>
    </w:rPr>
  </w:style>
  <w:style w:type="character" w:customStyle="1" w:styleId="ListLabel17">
    <w:name w:val="ListLabel 17"/>
    <w:rPr>
      <w:rFonts w:cs="Courier New"/>
    </w:rPr>
  </w:style>
  <w:style w:type="character" w:customStyle="1" w:styleId="ListLabel18">
    <w:name w:val="ListLabel 18"/>
    <w:rPr>
      <w:rFonts w:cs="Courier New"/>
    </w:rPr>
  </w:style>
  <w:style w:type="character" w:customStyle="1" w:styleId="ListLabel19">
    <w:name w:val="ListLabel 19"/>
    <w:rPr>
      <w:rFonts w:cs="Courier New"/>
    </w:rPr>
  </w:style>
  <w:style w:type="character" w:customStyle="1" w:styleId="ListLabel20">
    <w:name w:val="ListLabel 20"/>
    <w:rPr>
      <w:rFonts w:cs="Courier New"/>
    </w:rPr>
  </w:style>
  <w:style w:type="character" w:customStyle="1" w:styleId="ListLabel21">
    <w:name w:val="ListLabel 21"/>
    <w:rPr>
      <w:rFonts w:cs="Courier New"/>
    </w:rPr>
  </w:style>
  <w:style w:type="character" w:customStyle="1" w:styleId="ListLabel22">
    <w:name w:val="ListLabel 22"/>
    <w:rPr>
      <w:rFonts w:cs="Courier New"/>
    </w:rPr>
  </w:style>
  <w:style w:type="character" w:customStyle="1" w:styleId="ListLabel23">
    <w:name w:val="ListLabel 23"/>
    <w:rPr>
      <w:rFonts w:cs="Courier New"/>
    </w:rPr>
  </w:style>
  <w:style w:type="character" w:customStyle="1" w:styleId="ListLabel24">
    <w:name w:val="ListLabel 24"/>
    <w:rPr>
      <w:rFonts w:cs="Courier New"/>
    </w:rPr>
  </w:style>
  <w:style w:type="character" w:customStyle="1" w:styleId="ListLabel25">
    <w:name w:val="ListLabel 25"/>
    <w:rPr>
      <w:rFonts w:cs="Courier New"/>
    </w:rPr>
  </w:style>
  <w:style w:type="character" w:customStyle="1" w:styleId="ListLabel26">
    <w:name w:val="ListLabel 26"/>
    <w:rPr>
      <w:rFonts w:cs="Courier New"/>
    </w:rPr>
  </w:style>
  <w:style w:type="character" w:customStyle="1" w:styleId="ListLabel27">
    <w:name w:val="ListLabel 27"/>
    <w:rPr>
      <w:rFonts w:cs="Courier New"/>
    </w:rPr>
  </w:style>
  <w:style w:type="character" w:customStyle="1" w:styleId="ListLabel28">
    <w:name w:val="ListLabel 28"/>
    <w:rPr>
      <w:rFonts w:cs="Courier New"/>
    </w:rPr>
  </w:style>
  <w:style w:type="character" w:customStyle="1" w:styleId="ListLabel29">
    <w:name w:val="ListLabel 29"/>
    <w:rPr>
      <w:rFonts w:cs="Courier New"/>
    </w:rPr>
  </w:style>
  <w:style w:type="paragraph" w:customStyle="1" w:styleId="Heading">
    <w:name w:val="Heading"/>
    <w:basedOn w:val="a"/>
    <w:next w:val="a4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4">
    <w:name w:val="Body Text"/>
    <w:basedOn w:val="a"/>
    <w:pPr>
      <w:spacing w:before="60" w:after="60"/>
      <w:ind w:left="72"/>
      <w:jc w:val="both"/>
    </w:pPr>
    <w:rPr>
      <w:rFonts w:ascii="Arial" w:hAnsi="Arial" w:cs="Times New Roman"/>
      <w:kern w:val="0"/>
      <w:sz w:val="16"/>
      <w:szCs w:val="20"/>
      <w:lang w:val="en-GB" w:eastAsia="en-US"/>
    </w:rPr>
  </w:style>
  <w:style w:type="paragraph" w:styleId="a5">
    <w:name w:val="List"/>
    <w:basedOn w:val="a4"/>
    <w:rPr>
      <w:rFonts w:cs="FreeSans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FreeSans"/>
      <w:i/>
      <w:iCs/>
      <w:szCs w:val="24"/>
    </w:rPr>
  </w:style>
  <w:style w:type="paragraph" w:customStyle="1" w:styleId="Index">
    <w:name w:val="Index"/>
    <w:basedOn w:val="a"/>
    <w:pPr>
      <w:suppressLineNumbers/>
    </w:pPr>
    <w:rPr>
      <w:rFonts w:cs="FreeSans"/>
    </w:rPr>
  </w:style>
  <w:style w:type="paragraph" w:customStyle="1" w:styleId="Indent1">
    <w:name w:val="Indent 1"/>
    <w:basedOn w:val="a"/>
    <w:pPr>
      <w:widowControl/>
      <w:ind w:left="240"/>
      <w:jc w:val="both"/>
    </w:pPr>
    <w:rPr>
      <w:rFonts w:ascii="Arial" w:hAnsi="Arial" w:cs="Times New Roman"/>
      <w:kern w:val="0"/>
      <w:sz w:val="20"/>
      <w:szCs w:val="20"/>
      <w:lang w:val="en-GB" w:eastAsia="en-US"/>
    </w:rPr>
  </w:style>
  <w:style w:type="paragraph" w:customStyle="1" w:styleId="Indent2">
    <w:name w:val="Indent 2"/>
    <w:basedOn w:val="a"/>
    <w:pPr>
      <w:widowControl/>
      <w:jc w:val="both"/>
    </w:pPr>
    <w:rPr>
      <w:rFonts w:cs="Times New Roman"/>
      <w:kern w:val="0"/>
      <w:sz w:val="20"/>
      <w:szCs w:val="20"/>
      <w:lang w:val="en-GB" w:eastAsia="en-US"/>
    </w:rPr>
  </w:style>
  <w:style w:type="paragraph" w:customStyle="1" w:styleId="BalloonText1">
    <w:name w:val="Balloon Text1"/>
    <w:basedOn w:val="a"/>
    <w:rPr>
      <w:rFonts w:ascii="Cambria" w:hAnsi="Cambria"/>
      <w:sz w:val="16"/>
      <w:szCs w:val="16"/>
    </w:rPr>
  </w:style>
  <w:style w:type="paragraph" w:styleId="a7">
    <w:name w:val="List Paragraph"/>
    <w:basedOn w:val="a"/>
    <w:qFormat/>
    <w:pPr>
      <w:ind w:left="480"/>
    </w:pPr>
  </w:style>
  <w:style w:type="paragraph" w:customStyle="1" w:styleId="NormalIndent1">
    <w:name w:val="Normal Indent1"/>
    <w:basedOn w:val="a"/>
    <w:pPr>
      <w:widowControl/>
      <w:ind w:left="720"/>
      <w:jc w:val="both"/>
    </w:pPr>
    <w:rPr>
      <w:rFonts w:ascii="Arial" w:hAnsi="Arial" w:cs="Times New Roman"/>
      <w:kern w:val="0"/>
      <w:sz w:val="20"/>
      <w:szCs w:val="20"/>
      <w:lang w:val="en-GB" w:eastAsia="en-US"/>
    </w:rPr>
  </w:style>
  <w:style w:type="paragraph" w:customStyle="1" w:styleId="Heading0">
    <w:name w:val="Heading 0"/>
    <w:basedOn w:val="a"/>
    <w:next w:val="a"/>
    <w:pPr>
      <w:widowControl/>
      <w:spacing w:before="240" w:after="120"/>
      <w:jc w:val="both"/>
    </w:pPr>
    <w:rPr>
      <w:rFonts w:ascii="Arial" w:hAnsi="Arial" w:cs="Times New Roman"/>
      <w:b/>
      <w:kern w:val="0"/>
      <w:sz w:val="28"/>
      <w:szCs w:val="20"/>
      <w:lang w:val="en-GB" w:eastAsia="en-US"/>
    </w:rPr>
  </w:style>
  <w:style w:type="paragraph" w:styleId="10">
    <w:name w:val="toc 1"/>
    <w:basedOn w:val="a"/>
    <w:next w:val="a"/>
    <w:pPr>
      <w:widowControl/>
      <w:tabs>
        <w:tab w:val="left" w:pos="403"/>
        <w:tab w:val="right" w:leader="dot" w:pos="9360"/>
      </w:tabs>
      <w:spacing w:before="60" w:after="60"/>
      <w:jc w:val="both"/>
    </w:pPr>
    <w:rPr>
      <w:rFonts w:ascii="Arial" w:hAnsi="Arial" w:cs="Times New Roman"/>
      <w:b/>
      <w:kern w:val="0"/>
      <w:sz w:val="20"/>
      <w:szCs w:val="20"/>
      <w:lang w:val="en-GB" w:eastAsia="en-US"/>
    </w:rPr>
  </w:style>
  <w:style w:type="paragraph" w:styleId="30">
    <w:name w:val="toc 3"/>
    <w:basedOn w:val="a"/>
    <w:next w:val="a"/>
    <w:pPr>
      <w:widowControl/>
      <w:tabs>
        <w:tab w:val="left" w:pos="1200"/>
        <w:tab w:val="right" w:leader="dot" w:pos="9360"/>
      </w:tabs>
      <w:spacing w:after="60"/>
      <w:ind w:left="403"/>
      <w:jc w:val="both"/>
    </w:pPr>
    <w:rPr>
      <w:rFonts w:ascii="Arial" w:hAnsi="Arial" w:cs="Times New Roman"/>
      <w:kern w:val="0"/>
      <w:sz w:val="20"/>
      <w:szCs w:val="20"/>
      <w:lang w:val="en-GB" w:eastAsia="en-US"/>
    </w:rPr>
  </w:style>
  <w:style w:type="paragraph" w:styleId="20">
    <w:name w:val="toc 2"/>
    <w:basedOn w:val="a"/>
    <w:next w:val="a"/>
    <w:pPr>
      <w:widowControl/>
      <w:tabs>
        <w:tab w:val="left" w:pos="800"/>
        <w:tab w:val="right" w:leader="dot" w:pos="9360"/>
      </w:tabs>
      <w:spacing w:after="60"/>
      <w:ind w:left="202"/>
      <w:jc w:val="both"/>
    </w:pPr>
    <w:rPr>
      <w:rFonts w:ascii="Arial" w:hAnsi="Arial" w:cs="Times New Roman"/>
      <w:kern w:val="0"/>
      <w:sz w:val="20"/>
      <w:szCs w:val="20"/>
      <w:lang w:val="en-GB" w:eastAsia="en-US"/>
    </w:rPr>
  </w:style>
  <w:style w:type="paragraph" w:styleId="a8">
    <w:name w:val="footer"/>
    <w:basedOn w:val="a"/>
    <w:pPr>
      <w:widowControl/>
      <w:tabs>
        <w:tab w:val="center" w:pos="4819"/>
        <w:tab w:val="right" w:pos="9071"/>
      </w:tabs>
      <w:jc w:val="both"/>
    </w:pPr>
    <w:rPr>
      <w:rFonts w:ascii="Arial" w:hAnsi="Arial" w:cs="Times New Roman"/>
      <w:kern w:val="0"/>
      <w:sz w:val="20"/>
      <w:szCs w:val="20"/>
      <w:lang w:val="en-GB" w:eastAsia="en-US"/>
    </w:rPr>
  </w:style>
  <w:style w:type="paragraph" w:customStyle="1" w:styleId="11">
    <w:name w:val="脚注文本1"/>
    <w:basedOn w:val="a"/>
    <w:pPr>
      <w:widowControl/>
      <w:jc w:val="both"/>
    </w:pPr>
    <w:rPr>
      <w:rFonts w:ascii="Arial" w:hAnsi="Arial" w:cs="Times New Roman"/>
      <w:kern w:val="0"/>
      <w:sz w:val="20"/>
      <w:szCs w:val="20"/>
      <w:lang w:val="en-GB" w:eastAsia="en-US"/>
    </w:rPr>
  </w:style>
  <w:style w:type="paragraph" w:customStyle="1" w:styleId="BodyTextRight">
    <w:name w:val="Body Text Right"/>
    <w:basedOn w:val="a4"/>
    <w:pPr>
      <w:jc w:val="right"/>
    </w:pPr>
  </w:style>
  <w:style w:type="paragraph" w:customStyle="1" w:styleId="12">
    <w:name w:val="题注1"/>
    <w:basedOn w:val="a"/>
    <w:next w:val="a"/>
    <w:pPr>
      <w:widowControl/>
      <w:spacing w:before="120" w:after="120"/>
      <w:jc w:val="both"/>
    </w:pPr>
    <w:rPr>
      <w:rFonts w:ascii="Arial" w:hAnsi="Arial" w:cs="Times New Roman"/>
      <w:b/>
      <w:kern w:val="0"/>
      <w:sz w:val="20"/>
      <w:szCs w:val="20"/>
      <w:lang w:val="en-GB" w:eastAsia="en-US"/>
    </w:rPr>
  </w:style>
  <w:style w:type="paragraph" w:customStyle="1" w:styleId="BodyText21">
    <w:name w:val="Body Text 21"/>
    <w:basedOn w:val="a"/>
    <w:pPr>
      <w:jc w:val="both"/>
    </w:pPr>
    <w:rPr>
      <w:rFonts w:ascii="Arial" w:hAnsi="Arial" w:cs="Times New Roman"/>
      <w:b/>
      <w:kern w:val="0"/>
      <w:sz w:val="20"/>
      <w:szCs w:val="20"/>
      <w:lang w:val="en-GB" w:eastAsia="en-US"/>
    </w:rPr>
  </w:style>
  <w:style w:type="paragraph" w:customStyle="1" w:styleId="DocumentMap1">
    <w:name w:val="Document Map1"/>
    <w:basedOn w:val="a"/>
    <w:pPr>
      <w:widowControl/>
      <w:shd w:val="clear" w:color="auto" w:fill="000080"/>
      <w:jc w:val="both"/>
    </w:pPr>
    <w:rPr>
      <w:rFonts w:ascii="Tahoma" w:hAnsi="Tahoma" w:cs="Times New Roman"/>
      <w:kern w:val="0"/>
      <w:sz w:val="20"/>
      <w:szCs w:val="20"/>
      <w:lang w:val="en-GB" w:eastAsia="en-US"/>
    </w:rPr>
  </w:style>
  <w:style w:type="paragraph" w:customStyle="1" w:styleId="13">
    <w:name w:val="批注文字1"/>
    <w:basedOn w:val="a"/>
    <w:pPr>
      <w:widowControl/>
      <w:jc w:val="both"/>
    </w:pPr>
    <w:rPr>
      <w:rFonts w:ascii="Arial" w:hAnsi="Arial" w:cs="Times New Roman"/>
      <w:kern w:val="0"/>
      <w:sz w:val="20"/>
      <w:szCs w:val="20"/>
      <w:lang w:val="en-GB" w:eastAsia="en-US"/>
    </w:rPr>
  </w:style>
  <w:style w:type="paragraph" w:customStyle="1" w:styleId="Appendix1">
    <w:name w:val="Appendix 1"/>
    <w:basedOn w:val="1"/>
    <w:next w:val="a"/>
    <w:pPr>
      <w:tabs>
        <w:tab w:val="clear" w:pos="432"/>
        <w:tab w:val="clear" w:pos="2160"/>
      </w:tabs>
      <w:ind w:left="2160" w:hanging="2160"/>
    </w:pPr>
  </w:style>
  <w:style w:type="paragraph" w:customStyle="1" w:styleId="Appendix2">
    <w:name w:val="Appendix 2"/>
    <w:basedOn w:val="2"/>
    <w:next w:val="a"/>
    <w:pPr>
      <w:tabs>
        <w:tab w:val="clear" w:pos="666"/>
        <w:tab w:val="clear" w:pos="1116"/>
        <w:tab w:val="left" w:pos="720"/>
      </w:tabs>
      <w:ind w:left="720" w:hanging="720"/>
    </w:pPr>
  </w:style>
  <w:style w:type="paragraph" w:customStyle="1" w:styleId="Appendix3">
    <w:name w:val="Appendix 3"/>
    <w:basedOn w:val="3"/>
    <w:next w:val="a"/>
    <w:pPr>
      <w:tabs>
        <w:tab w:val="clear" w:pos="720"/>
        <w:tab w:val="left" w:pos="1008"/>
      </w:tabs>
      <w:ind w:left="1008" w:hanging="1008"/>
    </w:pPr>
    <w:rPr>
      <w:sz w:val="24"/>
    </w:rPr>
  </w:style>
  <w:style w:type="paragraph" w:customStyle="1" w:styleId="Appendix4">
    <w:name w:val="Appendix 4"/>
    <w:basedOn w:val="4"/>
    <w:next w:val="a"/>
    <w:pPr>
      <w:tabs>
        <w:tab w:val="clear" w:pos="990"/>
        <w:tab w:val="clear" w:pos="1494"/>
        <w:tab w:val="left" w:pos="1296"/>
      </w:tabs>
      <w:ind w:left="1296" w:hanging="1296"/>
    </w:pPr>
    <w:rPr>
      <w:sz w:val="24"/>
    </w:rPr>
  </w:style>
  <w:style w:type="paragraph" w:customStyle="1" w:styleId="Appendix5">
    <w:name w:val="Appendix 5"/>
    <w:basedOn w:val="5"/>
    <w:next w:val="a"/>
    <w:pPr>
      <w:tabs>
        <w:tab w:val="clear" w:pos="0"/>
      </w:tabs>
      <w:ind w:left="0" w:firstLine="0"/>
    </w:pPr>
  </w:style>
  <w:style w:type="paragraph" w:customStyle="1" w:styleId="Appendix6">
    <w:name w:val="Appendix 6"/>
    <w:basedOn w:val="6"/>
    <w:next w:val="a"/>
    <w:pPr>
      <w:tabs>
        <w:tab w:val="clear" w:pos="0"/>
        <w:tab w:val="clear" w:pos="1152"/>
        <w:tab w:val="clear" w:pos="1260"/>
        <w:tab w:val="left" w:pos="1440"/>
        <w:tab w:val="left" w:pos="1584"/>
      </w:tabs>
      <w:ind w:left="0" w:firstLine="0"/>
    </w:pPr>
  </w:style>
  <w:style w:type="paragraph" w:customStyle="1" w:styleId="ListBullet1">
    <w:name w:val="List Bullet1"/>
    <w:basedOn w:val="a"/>
    <w:autoRedefine/>
    <w:pPr>
      <w:keepLines/>
      <w:widowControl/>
      <w:spacing w:after="120"/>
      <w:jc w:val="both"/>
    </w:pPr>
    <w:rPr>
      <w:rFonts w:ascii="Arial" w:hAnsi="Arial" w:cs="Times New Roman"/>
      <w:kern w:val="0"/>
      <w:sz w:val="20"/>
      <w:szCs w:val="20"/>
      <w:lang w:val="en-GB" w:eastAsia="en-US"/>
    </w:rPr>
  </w:style>
  <w:style w:type="paragraph" w:customStyle="1" w:styleId="ListBulletAfter">
    <w:name w:val="List Bullet After"/>
    <w:basedOn w:val="ListBullet1"/>
  </w:style>
  <w:style w:type="paragraph" w:customStyle="1" w:styleId="TableBody">
    <w:name w:val="Table Body"/>
    <w:basedOn w:val="a"/>
    <w:pPr>
      <w:widowControl/>
      <w:spacing w:before="120" w:after="120"/>
      <w:jc w:val="both"/>
    </w:pPr>
    <w:rPr>
      <w:rFonts w:ascii="Helvetica" w:hAnsi="Helvetica" w:cs="Times New Roman"/>
      <w:kern w:val="0"/>
      <w:sz w:val="18"/>
      <w:szCs w:val="20"/>
      <w:lang w:val="en-GB" w:eastAsia="en-US"/>
    </w:rPr>
  </w:style>
  <w:style w:type="paragraph" w:customStyle="1" w:styleId="TableHeader">
    <w:name w:val="Table Header"/>
    <w:basedOn w:val="a"/>
    <w:pPr>
      <w:widowControl/>
      <w:spacing w:before="120" w:after="120"/>
      <w:jc w:val="center"/>
    </w:pPr>
    <w:rPr>
      <w:rFonts w:ascii="Helvetica" w:hAnsi="Helvetica" w:cs="Times New Roman"/>
      <w:b/>
      <w:kern w:val="0"/>
      <w:sz w:val="20"/>
      <w:szCs w:val="20"/>
      <w:lang w:val="en-GB" w:eastAsia="en-US"/>
    </w:rPr>
  </w:style>
  <w:style w:type="paragraph" w:customStyle="1" w:styleId="Note">
    <w:name w:val="Note"/>
    <w:basedOn w:val="a"/>
    <w:pPr>
      <w:widowControl/>
      <w:tabs>
        <w:tab w:val="left" w:pos="900"/>
      </w:tabs>
      <w:spacing w:after="120"/>
      <w:ind w:left="900" w:hanging="540"/>
      <w:jc w:val="both"/>
    </w:pPr>
    <w:rPr>
      <w:rFonts w:ascii="Arial" w:hAnsi="Arial" w:cs="Times New Roman"/>
      <w:kern w:val="0"/>
      <w:sz w:val="20"/>
      <w:szCs w:val="20"/>
      <w:lang w:val="en-GB" w:eastAsia="en-US"/>
    </w:rPr>
  </w:style>
  <w:style w:type="paragraph" w:customStyle="1" w:styleId="Code">
    <w:name w:val="Code"/>
    <w:basedOn w:val="a"/>
    <w:pPr>
      <w:widowControl/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3960"/>
        <w:tab w:val="left" w:pos="4320"/>
        <w:tab w:val="left" w:pos="4680"/>
        <w:tab w:val="left" w:pos="5040"/>
        <w:tab w:val="left" w:pos="5400"/>
        <w:tab w:val="left" w:pos="5760"/>
        <w:tab w:val="left" w:pos="6120"/>
        <w:tab w:val="left" w:pos="6480"/>
      </w:tabs>
      <w:jc w:val="both"/>
    </w:pPr>
    <w:rPr>
      <w:rFonts w:ascii="Courier New" w:hAnsi="Courier New" w:cs="Times New Roman"/>
      <w:kern w:val="0"/>
      <w:sz w:val="20"/>
      <w:szCs w:val="20"/>
      <w:lang w:val="en-GB" w:eastAsia="en-US"/>
    </w:rPr>
  </w:style>
  <w:style w:type="paragraph" w:customStyle="1" w:styleId="BodyText31">
    <w:name w:val="Body Text 31"/>
    <w:basedOn w:val="a"/>
    <w:pPr>
      <w:widowControl/>
      <w:jc w:val="both"/>
    </w:pPr>
    <w:rPr>
      <w:rFonts w:ascii="CST Gill Sans" w:hAnsi="CST Gill Sans" w:cs="Times New Roman"/>
      <w:kern w:val="0"/>
      <w:sz w:val="14"/>
      <w:szCs w:val="20"/>
      <w:lang w:val="en-GB" w:eastAsia="en-US"/>
    </w:rPr>
  </w:style>
  <w:style w:type="paragraph" w:customStyle="1" w:styleId="FrontTitle">
    <w:name w:val="Front Title"/>
    <w:basedOn w:val="a"/>
    <w:pPr>
      <w:widowControl/>
      <w:jc w:val="center"/>
    </w:pPr>
    <w:rPr>
      <w:rFonts w:ascii="Arial" w:hAnsi="Arial" w:cs="Times New Roman"/>
      <w:b/>
      <w:kern w:val="0"/>
      <w:sz w:val="48"/>
      <w:szCs w:val="20"/>
      <w:lang w:val="en-GB" w:eastAsia="en-US"/>
    </w:rPr>
  </w:style>
  <w:style w:type="paragraph" w:styleId="a9">
    <w:name w:val="header"/>
    <w:basedOn w:val="a"/>
    <w:pPr>
      <w:widowControl/>
      <w:tabs>
        <w:tab w:val="center" w:pos="4320"/>
        <w:tab w:val="right" w:pos="8640"/>
      </w:tabs>
      <w:jc w:val="both"/>
    </w:pPr>
    <w:rPr>
      <w:rFonts w:ascii="Arial" w:hAnsi="Arial" w:cs="Times New Roman"/>
      <w:kern w:val="0"/>
      <w:sz w:val="20"/>
      <w:szCs w:val="20"/>
      <w:lang w:val="en-GB" w:eastAsia="en-US"/>
    </w:rPr>
  </w:style>
  <w:style w:type="paragraph" w:customStyle="1" w:styleId="Bullet0">
    <w:name w:val="Bullet_0"/>
    <w:basedOn w:val="a"/>
    <w:pPr>
      <w:widowControl/>
      <w:jc w:val="both"/>
    </w:pPr>
    <w:rPr>
      <w:rFonts w:ascii="Arial" w:hAnsi="Arial" w:cs="Times New Roman"/>
      <w:kern w:val="0"/>
      <w:sz w:val="20"/>
      <w:szCs w:val="20"/>
      <w:lang w:val="en-GB" w:eastAsia="en-US"/>
    </w:rPr>
  </w:style>
  <w:style w:type="paragraph" w:customStyle="1" w:styleId="Bullet1">
    <w:name w:val="Bullet_1"/>
    <w:basedOn w:val="Bullet0"/>
    <w:pPr>
      <w:tabs>
        <w:tab w:val="left" w:pos="600"/>
      </w:tabs>
      <w:ind w:left="600"/>
    </w:pPr>
  </w:style>
  <w:style w:type="paragraph" w:customStyle="1" w:styleId="Bullet2">
    <w:name w:val="Bullet_2"/>
    <w:basedOn w:val="Indent2"/>
    <w:pPr>
      <w:tabs>
        <w:tab w:val="left" w:pos="30"/>
        <w:tab w:val="left" w:pos="840"/>
      </w:tabs>
      <w:ind w:left="840"/>
    </w:pPr>
  </w:style>
  <w:style w:type="paragraph" w:customStyle="1" w:styleId="Indent10">
    <w:name w:val="Indent_1"/>
    <w:basedOn w:val="NormalIndent1"/>
    <w:pPr>
      <w:tabs>
        <w:tab w:val="left" w:pos="851"/>
        <w:tab w:val="left" w:pos="1134"/>
        <w:tab w:val="left" w:pos="1418"/>
        <w:tab w:val="center" w:pos="4536"/>
        <w:tab w:val="right" w:pos="9072"/>
      </w:tabs>
      <w:ind w:left="567"/>
      <w:jc w:val="left"/>
    </w:pPr>
    <w:rPr>
      <w:lang w:val="en-US"/>
    </w:rPr>
  </w:style>
  <w:style w:type="paragraph" w:customStyle="1" w:styleId="11BodyText">
    <w:name w:val="11 BodyText"/>
    <w:basedOn w:val="a"/>
    <w:pPr>
      <w:widowControl/>
      <w:spacing w:after="220"/>
      <w:ind w:left="1298"/>
    </w:pPr>
    <w:rPr>
      <w:rFonts w:ascii="Arial" w:eastAsia="宋体" w:hAnsi="Arial" w:cs="Times New Roman"/>
      <w:kern w:val="0"/>
      <w:sz w:val="22"/>
      <w:szCs w:val="20"/>
      <w:lang w:eastAsia="en-US"/>
    </w:rPr>
  </w:style>
  <w:style w:type="paragraph" w:customStyle="1" w:styleId="normal-0">
    <w:name w:val="normal-0"/>
    <w:basedOn w:val="a"/>
    <w:pPr>
      <w:widowControl/>
      <w:tabs>
        <w:tab w:val="left" w:pos="1134"/>
      </w:tabs>
      <w:spacing w:before="40" w:after="40"/>
    </w:pPr>
    <w:rPr>
      <w:rFonts w:ascii="Arial" w:eastAsia="宋体" w:hAnsi="Arial" w:cs="Times New Roman"/>
      <w:kern w:val="0"/>
      <w:sz w:val="22"/>
      <w:szCs w:val="20"/>
      <w:lang w:eastAsia="en-US"/>
    </w:rPr>
  </w:style>
  <w:style w:type="paragraph" w:customStyle="1" w:styleId="00BodyText">
    <w:name w:val="00 BodyText"/>
    <w:basedOn w:val="a"/>
    <w:pPr>
      <w:widowControl/>
      <w:spacing w:after="220"/>
    </w:pPr>
    <w:rPr>
      <w:rFonts w:ascii="Arial" w:eastAsia="宋体" w:hAnsi="Arial" w:cs="Times New Roman"/>
      <w:kern w:val="0"/>
      <w:sz w:val="22"/>
      <w:szCs w:val="20"/>
      <w:lang w:eastAsia="en-US"/>
    </w:rPr>
  </w:style>
  <w:style w:type="paragraph" w:customStyle="1" w:styleId="paramono">
    <w:name w:val="para:mono"/>
    <w:basedOn w:val="a"/>
    <w:pPr>
      <w:keepLines/>
      <w:widowControl/>
      <w:tabs>
        <w:tab w:val="left" w:pos="1080"/>
        <w:tab w:val="left" w:pos="2160"/>
        <w:tab w:val="left" w:pos="3240"/>
        <w:tab w:val="left" w:pos="4321"/>
        <w:tab w:val="left" w:pos="5401"/>
        <w:tab w:val="left" w:pos="6481"/>
        <w:tab w:val="left" w:pos="7561"/>
        <w:tab w:val="left" w:pos="8641"/>
      </w:tabs>
      <w:spacing w:before="40" w:after="40"/>
    </w:pPr>
    <w:rPr>
      <w:rFonts w:ascii="Courier" w:eastAsia="宋体" w:hAnsi="Courier" w:cs="Times New Roman"/>
      <w:kern w:val="0"/>
      <w:sz w:val="20"/>
      <w:szCs w:val="20"/>
      <w:lang w:val="en-GB" w:eastAsia="en-US"/>
    </w:rPr>
  </w:style>
  <w:style w:type="paragraph" w:customStyle="1" w:styleId="Default">
    <w:name w:val="Default"/>
    <w:pPr>
      <w:suppressAutoHyphens/>
    </w:pPr>
    <w:rPr>
      <w:rFonts w:eastAsia="PMingLiU"/>
      <w:color w:val="000000"/>
      <w:sz w:val="24"/>
      <w:szCs w:val="24"/>
      <w:lang w:eastAsia="en-US"/>
    </w:rPr>
  </w:style>
  <w:style w:type="paragraph" w:customStyle="1" w:styleId="FrameContents">
    <w:name w:val="Frame Contents"/>
    <w:basedOn w:val="a"/>
  </w:style>
  <w:style w:type="paragraph" w:styleId="aa">
    <w:name w:val="Balloon Text"/>
    <w:basedOn w:val="a"/>
    <w:link w:val="Char"/>
    <w:rsid w:val="00FE26D9"/>
    <w:rPr>
      <w:sz w:val="18"/>
      <w:szCs w:val="18"/>
    </w:rPr>
  </w:style>
  <w:style w:type="character" w:customStyle="1" w:styleId="Char">
    <w:name w:val="批注框文本 Char"/>
    <w:link w:val="aa"/>
    <w:rsid w:val="00FE26D9"/>
    <w:rPr>
      <w:rFonts w:ascii="Calibri" w:eastAsia="PMingLiU" w:hAnsi="Calibri" w:cs="font327"/>
      <w:kern w:val="1"/>
      <w:sz w:val="18"/>
      <w:szCs w:val="18"/>
      <w:lang w:eastAsia="zh-TW"/>
    </w:rPr>
  </w:style>
  <w:style w:type="table" w:styleId="ab">
    <w:name w:val="Table Grid"/>
    <w:basedOn w:val="a1"/>
    <w:rsid w:val="001435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unhideWhenUsed/>
    <w:rsid w:val="00F93EFB"/>
    <w:pPr>
      <w:widowControl/>
      <w:spacing w:before="100" w:beforeAutospacing="1" w:after="100" w:afterAutospacing="1"/>
    </w:pPr>
    <w:rPr>
      <w:rFonts w:ascii="宋体" w:eastAsia="宋体" w:hAnsi="宋体" w:cs="宋体"/>
      <w:kern w:val="0"/>
      <w:szCs w:val="24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</w:pPr>
    <w:rPr>
      <w:rFonts w:ascii="Calibri" w:eastAsia="PMingLiU" w:hAnsi="Calibri" w:cs="font327"/>
      <w:kern w:val="1"/>
      <w:sz w:val="24"/>
      <w:szCs w:val="22"/>
      <w:lang w:eastAsia="zh-TW"/>
    </w:rPr>
  </w:style>
  <w:style w:type="paragraph" w:styleId="1">
    <w:name w:val="heading 1"/>
    <w:basedOn w:val="a"/>
    <w:next w:val="a"/>
    <w:qFormat/>
    <w:pPr>
      <w:keepNext/>
      <w:widowControl/>
      <w:tabs>
        <w:tab w:val="left" w:pos="432"/>
        <w:tab w:val="left" w:pos="2160"/>
      </w:tabs>
      <w:spacing w:before="480" w:after="120"/>
      <w:ind w:left="431" w:hanging="431"/>
      <w:jc w:val="both"/>
      <w:outlineLvl w:val="0"/>
    </w:pPr>
    <w:rPr>
      <w:rFonts w:ascii="Arial" w:hAnsi="Arial" w:cs="Times New Roman"/>
      <w:b/>
      <w:sz w:val="28"/>
      <w:szCs w:val="20"/>
      <w:lang w:val="en-GB" w:eastAsia="en-US"/>
    </w:rPr>
  </w:style>
  <w:style w:type="paragraph" w:styleId="2">
    <w:name w:val="heading 2"/>
    <w:basedOn w:val="a"/>
    <w:qFormat/>
    <w:pPr>
      <w:keepNext/>
      <w:widowControl/>
      <w:tabs>
        <w:tab w:val="left" w:pos="666"/>
        <w:tab w:val="left" w:pos="1116"/>
      </w:tabs>
      <w:spacing w:before="240" w:after="60"/>
      <w:ind w:left="666" w:hanging="576"/>
      <w:jc w:val="both"/>
      <w:outlineLvl w:val="1"/>
    </w:pPr>
    <w:rPr>
      <w:rFonts w:ascii="Arial" w:hAnsi="Arial" w:cs="Times New Roman"/>
      <w:b/>
      <w:kern w:val="0"/>
      <w:szCs w:val="20"/>
      <w:lang w:val="en-GB" w:eastAsia="en-US"/>
    </w:rPr>
  </w:style>
  <w:style w:type="paragraph" w:styleId="3">
    <w:name w:val="heading 3"/>
    <w:basedOn w:val="a"/>
    <w:qFormat/>
    <w:pPr>
      <w:keepNext/>
      <w:widowControl/>
      <w:tabs>
        <w:tab w:val="left" w:pos="720"/>
      </w:tabs>
      <w:spacing w:before="240" w:after="60"/>
      <w:ind w:left="720" w:hanging="720"/>
      <w:jc w:val="both"/>
      <w:outlineLvl w:val="2"/>
    </w:pPr>
    <w:rPr>
      <w:rFonts w:ascii="Arial" w:hAnsi="Arial" w:cs="Times New Roman"/>
      <w:b/>
      <w:kern w:val="0"/>
      <w:sz w:val="22"/>
      <w:szCs w:val="20"/>
      <w:lang w:val="en-GB" w:eastAsia="en-US"/>
    </w:rPr>
  </w:style>
  <w:style w:type="paragraph" w:styleId="4">
    <w:name w:val="heading 4"/>
    <w:basedOn w:val="a"/>
    <w:qFormat/>
    <w:pPr>
      <w:keepNext/>
      <w:widowControl/>
      <w:tabs>
        <w:tab w:val="left" w:pos="990"/>
        <w:tab w:val="left" w:pos="1494"/>
      </w:tabs>
      <w:spacing w:before="240" w:after="60"/>
      <w:ind w:left="1494" w:hanging="864"/>
      <w:jc w:val="both"/>
      <w:outlineLvl w:val="3"/>
    </w:pPr>
    <w:rPr>
      <w:rFonts w:ascii="Arial" w:hAnsi="Arial" w:cs="Times New Roman"/>
      <w:b/>
      <w:kern w:val="0"/>
      <w:sz w:val="22"/>
      <w:szCs w:val="20"/>
      <w:lang w:val="en-GB" w:eastAsia="en-US"/>
    </w:rPr>
  </w:style>
  <w:style w:type="paragraph" w:styleId="5">
    <w:name w:val="heading 5"/>
    <w:basedOn w:val="a"/>
    <w:next w:val="a"/>
    <w:qFormat/>
    <w:pPr>
      <w:keepNext/>
      <w:widowControl/>
      <w:tabs>
        <w:tab w:val="left" w:pos="0"/>
        <w:tab w:val="left" w:pos="1080"/>
        <w:tab w:val="left" w:pos="1440"/>
      </w:tabs>
      <w:spacing w:before="240" w:after="60"/>
      <w:ind w:left="1440" w:hanging="1440"/>
      <w:jc w:val="both"/>
      <w:outlineLvl w:val="4"/>
    </w:pPr>
    <w:rPr>
      <w:rFonts w:ascii="Arial" w:hAnsi="Arial" w:cs="Times New Roman"/>
      <w:b/>
      <w:kern w:val="0"/>
      <w:sz w:val="22"/>
      <w:szCs w:val="20"/>
      <w:lang w:val="en-GB" w:eastAsia="en-US"/>
    </w:rPr>
  </w:style>
  <w:style w:type="paragraph" w:styleId="6">
    <w:name w:val="heading 6"/>
    <w:basedOn w:val="a"/>
    <w:next w:val="a"/>
    <w:qFormat/>
    <w:pPr>
      <w:widowControl/>
      <w:tabs>
        <w:tab w:val="left" w:pos="0"/>
        <w:tab w:val="left" w:pos="1152"/>
        <w:tab w:val="left" w:pos="1260"/>
      </w:tabs>
      <w:spacing w:before="240" w:after="60"/>
      <w:ind w:left="1152" w:hanging="1152"/>
      <w:jc w:val="both"/>
      <w:outlineLvl w:val="5"/>
    </w:pPr>
    <w:rPr>
      <w:rFonts w:ascii="Helvetica" w:hAnsi="Helvetica" w:cs="Times New Roman"/>
      <w:b/>
      <w:kern w:val="0"/>
      <w:sz w:val="22"/>
      <w:szCs w:val="20"/>
      <w:lang w:val="en-GB" w:eastAsia="en-US"/>
    </w:rPr>
  </w:style>
  <w:style w:type="paragraph" w:styleId="7">
    <w:name w:val="heading 7"/>
    <w:basedOn w:val="a"/>
    <w:next w:val="a"/>
    <w:qFormat/>
    <w:pPr>
      <w:widowControl/>
      <w:tabs>
        <w:tab w:val="left" w:pos="0"/>
        <w:tab w:val="left" w:pos="1296"/>
      </w:tabs>
      <w:spacing w:before="240" w:after="60"/>
      <w:ind w:left="1296" w:hanging="1296"/>
      <w:jc w:val="both"/>
      <w:outlineLvl w:val="6"/>
    </w:pPr>
    <w:rPr>
      <w:rFonts w:ascii="Helvetica" w:hAnsi="Helvetica" w:cs="Times New Roman"/>
      <w:b/>
      <w:kern w:val="0"/>
      <w:sz w:val="22"/>
      <w:szCs w:val="20"/>
      <w:lang w:val="en-GB" w:eastAsia="en-US"/>
    </w:rPr>
  </w:style>
  <w:style w:type="paragraph" w:styleId="8">
    <w:name w:val="heading 8"/>
    <w:basedOn w:val="a"/>
    <w:next w:val="a"/>
    <w:qFormat/>
    <w:pPr>
      <w:widowControl/>
      <w:tabs>
        <w:tab w:val="left" w:pos="0"/>
        <w:tab w:val="left" w:pos="1440"/>
      </w:tabs>
      <w:spacing w:before="240" w:after="60"/>
      <w:ind w:left="1440" w:hanging="1440"/>
      <w:jc w:val="both"/>
      <w:outlineLvl w:val="7"/>
    </w:pPr>
    <w:rPr>
      <w:rFonts w:ascii="Helvetica" w:hAnsi="Helvetica" w:cs="Times New Roman"/>
      <w:b/>
      <w:kern w:val="0"/>
      <w:sz w:val="22"/>
      <w:szCs w:val="20"/>
      <w:lang w:val="en-GB" w:eastAsia="en-US"/>
    </w:rPr>
  </w:style>
  <w:style w:type="paragraph" w:styleId="9">
    <w:name w:val="heading 9"/>
    <w:basedOn w:val="a"/>
    <w:next w:val="a"/>
    <w:qFormat/>
    <w:pPr>
      <w:widowControl/>
      <w:tabs>
        <w:tab w:val="left" w:pos="0"/>
        <w:tab w:val="left" w:pos="1584"/>
      </w:tabs>
      <w:spacing w:before="240" w:after="60"/>
      <w:ind w:left="1584" w:hanging="1584"/>
      <w:jc w:val="both"/>
      <w:outlineLvl w:val="8"/>
    </w:pPr>
    <w:rPr>
      <w:rFonts w:ascii="Helvetica" w:hAnsi="Helvetica" w:cs="Times New Roman"/>
      <w:b/>
      <w:kern w:val="0"/>
      <w:sz w:val="22"/>
      <w:szCs w:val="20"/>
      <w:lang w:val="en-GB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DefaultParagraphFont1">
    <w:name w:val="Default Paragraph Font1"/>
  </w:style>
  <w:style w:type="character" w:customStyle="1" w:styleId="Heading1Char">
    <w:name w:val="Heading 1 Char"/>
    <w:rPr>
      <w:rFonts w:ascii="Arial" w:hAnsi="Arial" w:cs="Times New Roman"/>
      <w:b/>
      <w:kern w:val="1"/>
      <w:sz w:val="28"/>
      <w:szCs w:val="20"/>
      <w:lang w:val="en-GB" w:eastAsia="en-US"/>
    </w:rPr>
  </w:style>
  <w:style w:type="character" w:customStyle="1" w:styleId="Heading2Char">
    <w:name w:val="Heading 2 Char"/>
    <w:rPr>
      <w:rFonts w:ascii="Arial" w:hAnsi="Arial" w:cs="Times New Roman"/>
      <w:b/>
      <w:kern w:val="0"/>
      <w:szCs w:val="20"/>
      <w:lang w:val="en-GB" w:eastAsia="en-US"/>
    </w:rPr>
  </w:style>
  <w:style w:type="character" w:customStyle="1" w:styleId="Heading3Char">
    <w:name w:val="Heading 3 Char"/>
    <w:rPr>
      <w:rFonts w:ascii="Arial" w:hAnsi="Arial" w:cs="Times New Roman"/>
      <w:b/>
      <w:kern w:val="0"/>
      <w:sz w:val="22"/>
      <w:szCs w:val="20"/>
      <w:lang w:val="en-GB" w:eastAsia="en-US"/>
    </w:rPr>
  </w:style>
  <w:style w:type="character" w:customStyle="1" w:styleId="Heading4Char">
    <w:name w:val="Heading 4 Char"/>
    <w:rPr>
      <w:rFonts w:ascii="Arial" w:hAnsi="Arial" w:cs="Times New Roman"/>
      <w:b/>
      <w:kern w:val="0"/>
      <w:sz w:val="22"/>
      <w:szCs w:val="20"/>
      <w:lang w:val="en-GB" w:eastAsia="en-US"/>
    </w:rPr>
  </w:style>
  <w:style w:type="character" w:customStyle="1" w:styleId="Heading5Char">
    <w:name w:val="Heading 5 Char"/>
    <w:rPr>
      <w:rFonts w:ascii="Arial" w:hAnsi="Arial" w:cs="Times New Roman"/>
      <w:b/>
      <w:kern w:val="0"/>
      <w:sz w:val="22"/>
      <w:szCs w:val="20"/>
      <w:lang w:val="en-GB" w:eastAsia="en-US"/>
    </w:rPr>
  </w:style>
  <w:style w:type="character" w:customStyle="1" w:styleId="Heading6Char">
    <w:name w:val="Heading 6 Char"/>
    <w:rPr>
      <w:rFonts w:ascii="Helvetica" w:hAnsi="Helvetica" w:cs="Times New Roman"/>
      <w:b/>
      <w:kern w:val="0"/>
      <w:sz w:val="22"/>
      <w:szCs w:val="20"/>
      <w:lang w:val="en-GB" w:eastAsia="en-US"/>
    </w:rPr>
  </w:style>
  <w:style w:type="character" w:customStyle="1" w:styleId="Heading7Char">
    <w:name w:val="Heading 7 Char"/>
    <w:rPr>
      <w:rFonts w:ascii="Helvetica" w:hAnsi="Helvetica" w:cs="Times New Roman"/>
      <w:b/>
      <w:kern w:val="0"/>
      <w:sz w:val="22"/>
      <w:szCs w:val="20"/>
      <w:lang w:val="en-GB" w:eastAsia="en-US"/>
    </w:rPr>
  </w:style>
  <w:style w:type="character" w:customStyle="1" w:styleId="Heading8Char">
    <w:name w:val="Heading 8 Char"/>
    <w:rPr>
      <w:rFonts w:ascii="Helvetica" w:hAnsi="Helvetica" w:cs="Times New Roman"/>
      <w:b/>
      <w:kern w:val="0"/>
      <w:sz w:val="22"/>
      <w:szCs w:val="20"/>
      <w:lang w:val="en-GB" w:eastAsia="en-US"/>
    </w:rPr>
  </w:style>
  <w:style w:type="character" w:customStyle="1" w:styleId="Heading9Char">
    <w:name w:val="Heading 9 Char"/>
    <w:rPr>
      <w:rFonts w:ascii="Helvetica" w:hAnsi="Helvetica" w:cs="Times New Roman"/>
      <w:b/>
      <w:kern w:val="0"/>
      <w:sz w:val="22"/>
      <w:szCs w:val="20"/>
      <w:lang w:val="en-GB" w:eastAsia="en-US"/>
    </w:rPr>
  </w:style>
  <w:style w:type="character" w:customStyle="1" w:styleId="BalloonTextChar">
    <w:name w:val="Balloon Text Char"/>
    <w:rPr>
      <w:rFonts w:ascii="Cambria" w:eastAsia="PMingLiU" w:hAnsi="Cambria" w:cs="font327"/>
      <w:sz w:val="16"/>
      <w:szCs w:val="16"/>
    </w:rPr>
  </w:style>
  <w:style w:type="character" w:customStyle="1" w:styleId="FooterChar">
    <w:name w:val="Footer Char"/>
    <w:rPr>
      <w:rFonts w:ascii="Arial" w:hAnsi="Arial" w:cs="Times New Roman"/>
      <w:kern w:val="0"/>
      <w:sz w:val="20"/>
      <w:szCs w:val="20"/>
      <w:lang w:val="en-GB" w:eastAsia="en-US"/>
    </w:rPr>
  </w:style>
  <w:style w:type="character" w:customStyle="1" w:styleId="FootnoteTextChar">
    <w:name w:val="Footnote Text Char"/>
    <w:rPr>
      <w:rFonts w:ascii="Arial" w:hAnsi="Arial" w:cs="Times New Roman"/>
      <w:kern w:val="0"/>
      <w:sz w:val="20"/>
      <w:szCs w:val="20"/>
      <w:lang w:val="en-GB" w:eastAsia="en-US"/>
    </w:rPr>
  </w:style>
  <w:style w:type="character" w:customStyle="1" w:styleId="BodyTextChar">
    <w:name w:val="Body Text Char"/>
    <w:rPr>
      <w:rFonts w:ascii="Arial" w:hAnsi="Arial" w:cs="Times New Roman"/>
      <w:kern w:val="0"/>
      <w:sz w:val="16"/>
      <w:szCs w:val="20"/>
      <w:lang w:val="en-GB" w:eastAsia="en-US"/>
    </w:rPr>
  </w:style>
  <w:style w:type="character" w:customStyle="1" w:styleId="BodyText2Char">
    <w:name w:val="Body Text 2 Char"/>
    <w:rPr>
      <w:rFonts w:ascii="Arial" w:hAnsi="Arial" w:cs="Times New Roman"/>
      <w:b/>
      <w:kern w:val="0"/>
      <w:sz w:val="20"/>
      <w:szCs w:val="20"/>
      <w:lang w:val="en-GB" w:eastAsia="en-US"/>
    </w:rPr>
  </w:style>
  <w:style w:type="character" w:customStyle="1" w:styleId="DocumentMapChar">
    <w:name w:val="Document Map Char"/>
    <w:rPr>
      <w:rFonts w:ascii="Tahoma" w:hAnsi="Tahoma" w:cs="Times New Roman"/>
      <w:kern w:val="0"/>
      <w:sz w:val="20"/>
      <w:szCs w:val="20"/>
      <w:shd w:val="clear" w:color="auto" w:fill="000080"/>
      <w:lang w:val="en-GB" w:eastAsia="en-US"/>
    </w:rPr>
  </w:style>
  <w:style w:type="character" w:customStyle="1" w:styleId="CommentTextChar">
    <w:name w:val="Comment Text Char"/>
    <w:rPr>
      <w:rFonts w:ascii="Arial" w:hAnsi="Arial" w:cs="Times New Roman"/>
      <w:kern w:val="0"/>
      <w:sz w:val="20"/>
      <w:szCs w:val="20"/>
      <w:lang w:val="en-GB" w:eastAsia="en-US"/>
    </w:rPr>
  </w:style>
  <w:style w:type="character" w:styleId="a3">
    <w:name w:val="Hyperlink"/>
    <w:rPr>
      <w:rFonts w:cs="Times New Roman"/>
      <w:color w:val="0000FF"/>
      <w:u w:val="single"/>
    </w:rPr>
  </w:style>
  <w:style w:type="character" w:customStyle="1" w:styleId="BodyText3Char">
    <w:name w:val="Body Text 3 Char"/>
    <w:rPr>
      <w:rFonts w:ascii="CST Gill Sans" w:hAnsi="CST Gill Sans" w:cs="Times New Roman"/>
      <w:kern w:val="0"/>
      <w:sz w:val="14"/>
      <w:szCs w:val="20"/>
      <w:lang w:val="en-GB" w:eastAsia="en-US"/>
    </w:rPr>
  </w:style>
  <w:style w:type="character" w:customStyle="1" w:styleId="FollowedHyperlink1">
    <w:name w:val="FollowedHyperlink1"/>
    <w:rPr>
      <w:rFonts w:cs="Times New Roman"/>
      <w:color w:val="800080"/>
      <w:u w:val="single"/>
    </w:rPr>
  </w:style>
  <w:style w:type="character" w:customStyle="1" w:styleId="HeaderChar">
    <w:name w:val="Header Char"/>
    <w:rPr>
      <w:rFonts w:ascii="Arial" w:hAnsi="Arial" w:cs="Times New Roman"/>
      <w:kern w:val="0"/>
      <w:sz w:val="20"/>
      <w:szCs w:val="20"/>
      <w:lang w:val="en-GB" w:eastAsia="en-US"/>
    </w:rPr>
  </w:style>
  <w:style w:type="character" w:customStyle="1" w:styleId="style151">
    <w:name w:val="style151"/>
    <w:rPr>
      <w:rFonts w:ascii="Arial" w:hAnsi="Arial" w:cs="Arial"/>
      <w:i/>
      <w:iCs/>
      <w:sz w:val="18"/>
      <w:szCs w:val="18"/>
    </w:rPr>
  </w:style>
  <w:style w:type="character" w:customStyle="1" w:styleId="apple-style-span">
    <w:name w:val="apple-style-span"/>
    <w:rPr>
      <w:rFonts w:cs="Times New Roman"/>
    </w:rPr>
  </w:style>
  <w:style w:type="character" w:customStyle="1" w:styleId="11BodyTextChar">
    <w:name w:val="11 BodyText Char"/>
    <w:rPr>
      <w:rFonts w:ascii="Arial" w:eastAsia="宋体" w:hAnsi="Arial" w:cs="Times New Roman"/>
      <w:kern w:val="0"/>
      <w:sz w:val="22"/>
      <w:szCs w:val="20"/>
      <w:lang w:eastAsia="en-US"/>
    </w:rPr>
  </w:style>
  <w:style w:type="character" w:customStyle="1" w:styleId="normal-0Char">
    <w:name w:val="normal-0 Char"/>
    <w:rPr>
      <w:rFonts w:ascii="Arial" w:eastAsia="宋体" w:hAnsi="Arial" w:cs="Times New Roman"/>
      <w:kern w:val="0"/>
      <w:sz w:val="22"/>
      <w:szCs w:val="20"/>
      <w:lang w:eastAsia="en-US"/>
    </w:rPr>
  </w:style>
  <w:style w:type="character" w:customStyle="1" w:styleId="ListLabel1">
    <w:name w:val="ListLabel 1"/>
    <w:rPr>
      <w:rFonts w:cs="Times New Roman"/>
      <w:sz w:val="22"/>
    </w:rPr>
  </w:style>
  <w:style w:type="character" w:customStyle="1" w:styleId="ListLabel2">
    <w:name w:val="ListLabel 2"/>
    <w:rPr>
      <w:rFonts w:cs="Times New Roman"/>
      <w:sz w:val="22"/>
    </w:rPr>
  </w:style>
  <w:style w:type="character" w:customStyle="1" w:styleId="ListLabel3">
    <w:name w:val="ListLabel 3"/>
    <w:rPr>
      <w:rFonts w:cs="Times New Roman"/>
    </w:rPr>
  </w:style>
  <w:style w:type="character" w:customStyle="1" w:styleId="ListLabel4">
    <w:name w:val="ListLabel 4"/>
    <w:rPr>
      <w:rFonts w:cs="Times New Roman"/>
    </w:rPr>
  </w:style>
  <w:style w:type="character" w:customStyle="1" w:styleId="ListLabel5">
    <w:name w:val="ListLabel 5"/>
    <w:rPr>
      <w:rFonts w:cs="Times New Roman"/>
    </w:rPr>
  </w:style>
  <w:style w:type="character" w:customStyle="1" w:styleId="ListLabel6">
    <w:name w:val="ListLabel 6"/>
    <w:rPr>
      <w:rFonts w:cs="Times New Roman"/>
    </w:rPr>
  </w:style>
  <w:style w:type="character" w:customStyle="1" w:styleId="ListLabel7">
    <w:name w:val="ListLabel 7"/>
    <w:rPr>
      <w:rFonts w:cs="Times New Roman"/>
    </w:rPr>
  </w:style>
  <w:style w:type="character" w:customStyle="1" w:styleId="ListLabel8">
    <w:name w:val="ListLabel 8"/>
    <w:rPr>
      <w:rFonts w:cs="Times New Roman"/>
    </w:rPr>
  </w:style>
  <w:style w:type="character" w:customStyle="1" w:styleId="ListLabel9">
    <w:name w:val="ListLabel 9"/>
    <w:rPr>
      <w:rFonts w:cs="Times New Roman"/>
    </w:rPr>
  </w:style>
  <w:style w:type="character" w:customStyle="1" w:styleId="ListLabel10">
    <w:name w:val="ListLabel 10"/>
    <w:rPr>
      <w:rFonts w:eastAsia="Times New Roman" w:cs="Times New Roman"/>
    </w:rPr>
  </w:style>
  <w:style w:type="character" w:customStyle="1" w:styleId="ListLabel11">
    <w:name w:val="ListLabel 11"/>
    <w:rPr>
      <w:rFonts w:cs="Courier New"/>
    </w:rPr>
  </w:style>
  <w:style w:type="character" w:customStyle="1" w:styleId="ListLabel12">
    <w:name w:val="ListLabel 12"/>
    <w:rPr>
      <w:rFonts w:cs="Courier New"/>
    </w:rPr>
  </w:style>
  <w:style w:type="character" w:customStyle="1" w:styleId="ListLabel13">
    <w:name w:val="ListLabel 13"/>
    <w:rPr>
      <w:rFonts w:cs="Courier New"/>
    </w:rPr>
  </w:style>
  <w:style w:type="character" w:customStyle="1" w:styleId="ListLabel14">
    <w:name w:val="ListLabel 14"/>
    <w:rPr>
      <w:rFonts w:cs="Courier New"/>
    </w:rPr>
  </w:style>
  <w:style w:type="character" w:customStyle="1" w:styleId="ListLabel15">
    <w:name w:val="ListLabel 15"/>
    <w:rPr>
      <w:rFonts w:cs="Courier New"/>
    </w:rPr>
  </w:style>
  <w:style w:type="character" w:customStyle="1" w:styleId="ListLabel16">
    <w:name w:val="ListLabel 16"/>
    <w:rPr>
      <w:rFonts w:cs="Courier New"/>
    </w:rPr>
  </w:style>
  <w:style w:type="character" w:customStyle="1" w:styleId="ListLabel17">
    <w:name w:val="ListLabel 17"/>
    <w:rPr>
      <w:rFonts w:cs="Courier New"/>
    </w:rPr>
  </w:style>
  <w:style w:type="character" w:customStyle="1" w:styleId="ListLabel18">
    <w:name w:val="ListLabel 18"/>
    <w:rPr>
      <w:rFonts w:cs="Courier New"/>
    </w:rPr>
  </w:style>
  <w:style w:type="character" w:customStyle="1" w:styleId="ListLabel19">
    <w:name w:val="ListLabel 19"/>
    <w:rPr>
      <w:rFonts w:cs="Courier New"/>
    </w:rPr>
  </w:style>
  <w:style w:type="character" w:customStyle="1" w:styleId="ListLabel20">
    <w:name w:val="ListLabel 20"/>
    <w:rPr>
      <w:rFonts w:cs="Courier New"/>
    </w:rPr>
  </w:style>
  <w:style w:type="character" w:customStyle="1" w:styleId="ListLabel21">
    <w:name w:val="ListLabel 21"/>
    <w:rPr>
      <w:rFonts w:cs="Courier New"/>
    </w:rPr>
  </w:style>
  <w:style w:type="character" w:customStyle="1" w:styleId="ListLabel22">
    <w:name w:val="ListLabel 22"/>
    <w:rPr>
      <w:rFonts w:cs="Courier New"/>
    </w:rPr>
  </w:style>
  <w:style w:type="character" w:customStyle="1" w:styleId="ListLabel23">
    <w:name w:val="ListLabel 23"/>
    <w:rPr>
      <w:rFonts w:cs="Courier New"/>
    </w:rPr>
  </w:style>
  <w:style w:type="character" w:customStyle="1" w:styleId="ListLabel24">
    <w:name w:val="ListLabel 24"/>
    <w:rPr>
      <w:rFonts w:cs="Courier New"/>
    </w:rPr>
  </w:style>
  <w:style w:type="character" w:customStyle="1" w:styleId="ListLabel25">
    <w:name w:val="ListLabel 25"/>
    <w:rPr>
      <w:rFonts w:cs="Courier New"/>
    </w:rPr>
  </w:style>
  <w:style w:type="character" w:customStyle="1" w:styleId="ListLabel26">
    <w:name w:val="ListLabel 26"/>
    <w:rPr>
      <w:rFonts w:cs="Courier New"/>
    </w:rPr>
  </w:style>
  <w:style w:type="character" w:customStyle="1" w:styleId="ListLabel27">
    <w:name w:val="ListLabel 27"/>
    <w:rPr>
      <w:rFonts w:cs="Courier New"/>
    </w:rPr>
  </w:style>
  <w:style w:type="character" w:customStyle="1" w:styleId="ListLabel28">
    <w:name w:val="ListLabel 28"/>
    <w:rPr>
      <w:rFonts w:cs="Courier New"/>
    </w:rPr>
  </w:style>
  <w:style w:type="character" w:customStyle="1" w:styleId="ListLabel29">
    <w:name w:val="ListLabel 29"/>
    <w:rPr>
      <w:rFonts w:cs="Courier New"/>
    </w:rPr>
  </w:style>
  <w:style w:type="paragraph" w:customStyle="1" w:styleId="Heading">
    <w:name w:val="Heading"/>
    <w:basedOn w:val="a"/>
    <w:next w:val="a4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4">
    <w:name w:val="Body Text"/>
    <w:basedOn w:val="a"/>
    <w:pPr>
      <w:spacing w:before="60" w:after="60"/>
      <w:ind w:left="72"/>
      <w:jc w:val="both"/>
    </w:pPr>
    <w:rPr>
      <w:rFonts w:ascii="Arial" w:hAnsi="Arial" w:cs="Times New Roman"/>
      <w:kern w:val="0"/>
      <w:sz w:val="16"/>
      <w:szCs w:val="20"/>
      <w:lang w:val="en-GB" w:eastAsia="en-US"/>
    </w:rPr>
  </w:style>
  <w:style w:type="paragraph" w:styleId="a5">
    <w:name w:val="List"/>
    <w:basedOn w:val="a4"/>
    <w:rPr>
      <w:rFonts w:cs="FreeSans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FreeSans"/>
      <w:i/>
      <w:iCs/>
      <w:szCs w:val="24"/>
    </w:rPr>
  </w:style>
  <w:style w:type="paragraph" w:customStyle="1" w:styleId="Index">
    <w:name w:val="Index"/>
    <w:basedOn w:val="a"/>
    <w:pPr>
      <w:suppressLineNumbers/>
    </w:pPr>
    <w:rPr>
      <w:rFonts w:cs="FreeSans"/>
    </w:rPr>
  </w:style>
  <w:style w:type="paragraph" w:customStyle="1" w:styleId="Indent1">
    <w:name w:val="Indent 1"/>
    <w:basedOn w:val="a"/>
    <w:pPr>
      <w:widowControl/>
      <w:ind w:left="240"/>
      <w:jc w:val="both"/>
    </w:pPr>
    <w:rPr>
      <w:rFonts w:ascii="Arial" w:hAnsi="Arial" w:cs="Times New Roman"/>
      <w:kern w:val="0"/>
      <w:sz w:val="20"/>
      <w:szCs w:val="20"/>
      <w:lang w:val="en-GB" w:eastAsia="en-US"/>
    </w:rPr>
  </w:style>
  <w:style w:type="paragraph" w:customStyle="1" w:styleId="Indent2">
    <w:name w:val="Indent 2"/>
    <w:basedOn w:val="a"/>
    <w:pPr>
      <w:widowControl/>
      <w:jc w:val="both"/>
    </w:pPr>
    <w:rPr>
      <w:rFonts w:cs="Times New Roman"/>
      <w:kern w:val="0"/>
      <w:sz w:val="20"/>
      <w:szCs w:val="20"/>
      <w:lang w:val="en-GB" w:eastAsia="en-US"/>
    </w:rPr>
  </w:style>
  <w:style w:type="paragraph" w:customStyle="1" w:styleId="BalloonText1">
    <w:name w:val="Balloon Text1"/>
    <w:basedOn w:val="a"/>
    <w:rPr>
      <w:rFonts w:ascii="Cambria" w:hAnsi="Cambria"/>
      <w:sz w:val="16"/>
      <w:szCs w:val="16"/>
    </w:rPr>
  </w:style>
  <w:style w:type="paragraph" w:styleId="a7">
    <w:name w:val="List Paragraph"/>
    <w:basedOn w:val="a"/>
    <w:qFormat/>
    <w:pPr>
      <w:ind w:left="480"/>
    </w:pPr>
  </w:style>
  <w:style w:type="paragraph" w:customStyle="1" w:styleId="NormalIndent1">
    <w:name w:val="Normal Indent1"/>
    <w:basedOn w:val="a"/>
    <w:pPr>
      <w:widowControl/>
      <w:ind w:left="720"/>
      <w:jc w:val="both"/>
    </w:pPr>
    <w:rPr>
      <w:rFonts w:ascii="Arial" w:hAnsi="Arial" w:cs="Times New Roman"/>
      <w:kern w:val="0"/>
      <w:sz w:val="20"/>
      <w:szCs w:val="20"/>
      <w:lang w:val="en-GB" w:eastAsia="en-US"/>
    </w:rPr>
  </w:style>
  <w:style w:type="paragraph" w:customStyle="1" w:styleId="Heading0">
    <w:name w:val="Heading 0"/>
    <w:basedOn w:val="a"/>
    <w:next w:val="a"/>
    <w:pPr>
      <w:widowControl/>
      <w:spacing w:before="240" w:after="120"/>
      <w:jc w:val="both"/>
    </w:pPr>
    <w:rPr>
      <w:rFonts w:ascii="Arial" w:hAnsi="Arial" w:cs="Times New Roman"/>
      <w:b/>
      <w:kern w:val="0"/>
      <w:sz w:val="28"/>
      <w:szCs w:val="20"/>
      <w:lang w:val="en-GB" w:eastAsia="en-US"/>
    </w:rPr>
  </w:style>
  <w:style w:type="paragraph" w:styleId="10">
    <w:name w:val="toc 1"/>
    <w:basedOn w:val="a"/>
    <w:next w:val="a"/>
    <w:pPr>
      <w:widowControl/>
      <w:tabs>
        <w:tab w:val="left" w:pos="403"/>
        <w:tab w:val="right" w:leader="dot" w:pos="9360"/>
      </w:tabs>
      <w:spacing w:before="60" w:after="60"/>
      <w:jc w:val="both"/>
    </w:pPr>
    <w:rPr>
      <w:rFonts w:ascii="Arial" w:hAnsi="Arial" w:cs="Times New Roman"/>
      <w:b/>
      <w:kern w:val="0"/>
      <w:sz w:val="20"/>
      <w:szCs w:val="20"/>
      <w:lang w:val="en-GB" w:eastAsia="en-US"/>
    </w:rPr>
  </w:style>
  <w:style w:type="paragraph" w:styleId="30">
    <w:name w:val="toc 3"/>
    <w:basedOn w:val="a"/>
    <w:next w:val="a"/>
    <w:pPr>
      <w:widowControl/>
      <w:tabs>
        <w:tab w:val="left" w:pos="1200"/>
        <w:tab w:val="right" w:leader="dot" w:pos="9360"/>
      </w:tabs>
      <w:spacing w:after="60"/>
      <w:ind w:left="403"/>
      <w:jc w:val="both"/>
    </w:pPr>
    <w:rPr>
      <w:rFonts w:ascii="Arial" w:hAnsi="Arial" w:cs="Times New Roman"/>
      <w:kern w:val="0"/>
      <w:sz w:val="20"/>
      <w:szCs w:val="20"/>
      <w:lang w:val="en-GB" w:eastAsia="en-US"/>
    </w:rPr>
  </w:style>
  <w:style w:type="paragraph" w:styleId="20">
    <w:name w:val="toc 2"/>
    <w:basedOn w:val="a"/>
    <w:next w:val="a"/>
    <w:pPr>
      <w:widowControl/>
      <w:tabs>
        <w:tab w:val="left" w:pos="800"/>
        <w:tab w:val="right" w:leader="dot" w:pos="9360"/>
      </w:tabs>
      <w:spacing w:after="60"/>
      <w:ind w:left="202"/>
      <w:jc w:val="both"/>
    </w:pPr>
    <w:rPr>
      <w:rFonts w:ascii="Arial" w:hAnsi="Arial" w:cs="Times New Roman"/>
      <w:kern w:val="0"/>
      <w:sz w:val="20"/>
      <w:szCs w:val="20"/>
      <w:lang w:val="en-GB" w:eastAsia="en-US"/>
    </w:rPr>
  </w:style>
  <w:style w:type="paragraph" w:styleId="a8">
    <w:name w:val="footer"/>
    <w:basedOn w:val="a"/>
    <w:pPr>
      <w:widowControl/>
      <w:tabs>
        <w:tab w:val="center" w:pos="4819"/>
        <w:tab w:val="right" w:pos="9071"/>
      </w:tabs>
      <w:jc w:val="both"/>
    </w:pPr>
    <w:rPr>
      <w:rFonts w:ascii="Arial" w:hAnsi="Arial" w:cs="Times New Roman"/>
      <w:kern w:val="0"/>
      <w:sz w:val="20"/>
      <w:szCs w:val="20"/>
      <w:lang w:val="en-GB" w:eastAsia="en-US"/>
    </w:rPr>
  </w:style>
  <w:style w:type="paragraph" w:customStyle="1" w:styleId="11">
    <w:name w:val="脚注文本1"/>
    <w:basedOn w:val="a"/>
    <w:pPr>
      <w:widowControl/>
      <w:jc w:val="both"/>
    </w:pPr>
    <w:rPr>
      <w:rFonts w:ascii="Arial" w:hAnsi="Arial" w:cs="Times New Roman"/>
      <w:kern w:val="0"/>
      <w:sz w:val="20"/>
      <w:szCs w:val="20"/>
      <w:lang w:val="en-GB" w:eastAsia="en-US"/>
    </w:rPr>
  </w:style>
  <w:style w:type="paragraph" w:customStyle="1" w:styleId="BodyTextRight">
    <w:name w:val="Body Text Right"/>
    <w:basedOn w:val="a4"/>
    <w:pPr>
      <w:jc w:val="right"/>
    </w:pPr>
  </w:style>
  <w:style w:type="paragraph" w:customStyle="1" w:styleId="12">
    <w:name w:val="题注1"/>
    <w:basedOn w:val="a"/>
    <w:next w:val="a"/>
    <w:pPr>
      <w:widowControl/>
      <w:spacing w:before="120" w:after="120"/>
      <w:jc w:val="both"/>
    </w:pPr>
    <w:rPr>
      <w:rFonts w:ascii="Arial" w:hAnsi="Arial" w:cs="Times New Roman"/>
      <w:b/>
      <w:kern w:val="0"/>
      <w:sz w:val="20"/>
      <w:szCs w:val="20"/>
      <w:lang w:val="en-GB" w:eastAsia="en-US"/>
    </w:rPr>
  </w:style>
  <w:style w:type="paragraph" w:customStyle="1" w:styleId="BodyText21">
    <w:name w:val="Body Text 21"/>
    <w:basedOn w:val="a"/>
    <w:pPr>
      <w:jc w:val="both"/>
    </w:pPr>
    <w:rPr>
      <w:rFonts w:ascii="Arial" w:hAnsi="Arial" w:cs="Times New Roman"/>
      <w:b/>
      <w:kern w:val="0"/>
      <w:sz w:val="20"/>
      <w:szCs w:val="20"/>
      <w:lang w:val="en-GB" w:eastAsia="en-US"/>
    </w:rPr>
  </w:style>
  <w:style w:type="paragraph" w:customStyle="1" w:styleId="DocumentMap1">
    <w:name w:val="Document Map1"/>
    <w:basedOn w:val="a"/>
    <w:pPr>
      <w:widowControl/>
      <w:shd w:val="clear" w:color="auto" w:fill="000080"/>
      <w:jc w:val="both"/>
    </w:pPr>
    <w:rPr>
      <w:rFonts w:ascii="Tahoma" w:hAnsi="Tahoma" w:cs="Times New Roman"/>
      <w:kern w:val="0"/>
      <w:sz w:val="20"/>
      <w:szCs w:val="20"/>
      <w:lang w:val="en-GB" w:eastAsia="en-US"/>
    </w:rPr>
  </w:style>
  <w:style w:type="paragraph" w:customStyle="1" w:styleId="13">
    <w:name w:val="批注文字1"/>
    <w:basedOn w:val="a"/>
    <w:pPr>
      <w:widowControl/>
      <w:jc w:val="both"/>
    </w:pPr>
    <w:rPr>
      <w:rFonts w:ascii="Arial" w:hAnsi="Arial" w:cs="Times New Roman"/>
      <w:kern w:val="0"/>
      <w:sz w:val="20"/>
      <w:szCs w:val="20"/>
      <w:lang w:val="en-GB" w:eastAsia="en-US"/>
    </w:rPr>
  </w:style>
  <w:style w:type="paragraph" w:customStyle="1" w:styleId="Appendix1">
    <w:name w:val="Appendix 1"/>
    <w:basedOn w:val="1"/>
    <w:next w:val="a"/>
    <w:pPr>
      <w:tabs>
        <w:tab w:val="clear" w:pos="432"/>
        <w:tab w:val="clear" w:pos="2160"/>
      </w:tabs>
      <w:ind w:left="2160" w:hanging="2160"/>
    </w:pPr>
  </w:style>
  <w:style w:type="paragraph" w:customStyle="1" w:styleId="Appendix2">
    <w:name w:val="Appendix 2"/>
    <w:basedOn w:val="2"/>
    <w:next w:val="a"/>
    <w:pPr>
      <w:tabs>
        <w:tab w:val="clear" w:pos="666"/>
        <w:tab w:val="clear" w:pos="1116"/>
        <w:tab w:val="left" w:pos="720"/>
      </w:tabs>
      <w:ind w:left="720" w:hanging="720"/>
    </w:pPr>
  </w:style>
  <w:style w:type="paragraph" w:customStyle="1" w:styleId="Appendix3">
    <w:name w:val="Appendix 3"/>
    <w:basedOn w:val="3"/>
    <w:next w:val="a"/>
    <w:pPr>
      <w:tabs>
        <w:tab w:val="clear" w:pos="720"/>
        <w:tab w:val="left" w:pos="1008"/>
      </w:tabs>
      <w:ind w:left="1008" w:hanging="1008"/>
    </w:pPr>
    <w:rPr>
      <w:sz w:val="24"/>
    </w:rPr>
  </w:style>
  <w:style w:type="paragraph" w:customStyle="1" w:styleId="Appendix4">
    <w:name w:val="Appendix 4"/>
    <w:basedOn w:val="4"/>
    <w:next w:val="a"/>
    <w:pPr>
      <w:tabs>
        <w:tab w:val="clear" w:pos="990"/>
        <w:tab w:val="clear" w:pos="1494"/>
        <w:tab w:val="left" w:pos="1296"/>
      </w:tabs>
      <w:ind w:left="1296" w:hanging="1296"/>
    </w:pPr>
    <w:rPr>
      <w:sz w:val="24"/>
    </w:rPr>
  </w:style>
  <w:style w:type="paragraph" w:customStyle="1" w:styleId="Appendix5">
    <w:name w:val="Appendix 5"/>
    <w:basedOn w:val="5"/>
    <w:next w:val="a"/>
    <w:pPr>
      <w:tabs>
        <w:tab w:val="clear" w:pos="0"/>
      </w:tabs>
      <w:ind w:left="0" w:firstLine="0"/>
    </w:pPr>
  </w:style>
  <w:style w:type="paragraph" w:customStyle="1" w:styleId="Appendix6">
    <w:name w:val="Appendix 6"/>
    <w:basedOn w:val="6"/>
    <w:next w:val="a"/>
    <w:pPr>
      <w:tabs>
        <w:tab w:val="clear" w:pos="0"/>
        <w:tab w:val="clear" w:pos="1152"/>
        <w:tab w:val="clear" w:pos="1260"/>
        <w:tab w:val="left" w:pos="1440"/>
        <w:tab w:val="left" w:pos="1584"/>
      </w:tabs>
      <w:ind w:left="0" w:firstLine="0"/>
    </w:pPr>
  </w:style>
  <w:style w:type="paragraph" w:customStyle="1" w:styleId="ListBullet1">
    <w:name w:val="List Bullet1"/>
    <w:basedOn w:val="a"/>
    <w:autoRedefine/>
    <w:pPr>
      <w:keepLines/>
      <w:widowControl/>
      <w:spacing w:after="120"/>
      <w:jc w:val="both"/>
    </w:pPr>
    <w:rPr>
      <w:rFonts w:ascii="Arial" w:hAnsi="Arial" w:cs="Times New Roman"/>
      <w:kern w:val="0"/>
      <w:sz w:val="20"/>
      <w:szCs w:val="20"/>
      <w:lang w:val="en-GB" w:eastAsia="en-US"/>
    </w:rPr>
  </w:style>
  <w:style w:type="paragraph" w:customStyle="1" w:styleId="ListBulletAfter">
    <w:name w:val="List Bullet After"/>
    <w:basedOn w:val="ListBullet1"/>
  </w:style>
  <w:style w:type="paragraph" w:customStyle="1" w:styleId="TableBody">
    <w:name w:val="Table Body"/>
    <w:basedOn w:val="a"/>
    <w:pPr>
      <w:widowControl/>
      <w:spacing w:before="120" w:after="120"/>
      <w:jc w:val="both"/>
    </w:pPr>
    <w:rPr>
      <w:rFonts w:ascii="Helvetica" w:hAnsi="Helvetica" w:cs="Times New Roman"/>
      <w:kern w:val="0"/>
      <w:sz w:val="18"/>
      <w:szCs w:val="20"/>
      <w:lang w:val="en-GB" w:eastAsia="en-US"/>
    </w:rPr>
  </w:style>
  <w:style w:type="paragraph" w:customStyle="1" w:styleId="TableHeader">
    <w:name w:val="Table Header"/>
    <w:basedOn w:val="a"/>
    <w:pPr>
      <w:widowControl/>
      <w:spacing w:before="120" w:after="120"/>
      <w:jc w:val="center"/>
    </w:pPr>
    <w:rPr>
      <w:rFonts w:ascii="Helvetica" w:hAnsi="Helvetica" w:cs="Times New Roman"/>
      <w:b/>
      <w:kern w:val="0"/>
      <w:sz w:val="20"/>
      <w:szCs w:val="20"/>
      <w:lang w:val="en-GB" w:eastAsia="en-US"/>
    </w:rPr>
  </w:style>
  <w:style w:type="paragraph" w:customStyle="1" w:styleId="Note">
    <w:name w:val="Note"/>
    <w:basedOn w:val="a"/>
    <w:pPr>
      <w:widowControl/>
      <w:tabs>
        <w:tab w:val="left" w:pos="900"/>
      </w:tabs>
      <w:spacing w:after="120"/>
      <w:ind w:left="900" w:hanging="540"/>
      <w:jc w:val="both"/>
    </w:pPr>
    <w:rPr>
      <w:rFonts w:ascii="Arial" w:hAnsi="Arial" w:cs="Times New Roman"/>
      <w:kern w:val="0"/>
      <w:sz w:val="20"/>
      <w:szCs w:val="20"/>
      <w:lang w:val="en-GB" w:eastAsia="en-US"/>
    </w:rPr>
  </w:style>
  <w:style w:type="paragraph" w:customStyle="1" w:styleId="Code">
    <w:name w:val="Code"/>
    <w:basedOn w:val="a"/>
    <w:pPr>
      <w:widowControl/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3960"/>
        <w:tab w:val="left" w:pos="4320"/>
        <w:tab w:val="left" w:pos="4680"/>
        <w:tab w:val="left" w:pos="5040"/>
        <w:tab w:val="left" w:pos="5400"/>
        <w:tab w:val="left" w:pos="5760"/>
        <w:tab w:val="left" w:pos="6120"/>
        <w:tab w:val="left" w:pos="6480"/>
      </w:tabs>
      <w:jc w:val="both"/>
    </w:pPr>
    <w:rPr>
      <w:rFonts w:ascii="Courier New" w:hAnsi="Courier New" w:cs="Times New Roman"/>
      <w:kern w:val="0"/>
      <w:sz w:val="20"/>
      <w:szCs w:val="20"/>
      <w:lang w:val="en-GB" w:eastAsia="en-US"/>
    </w:rPr>
  </w:style>
  <w:style w:type="paragraph" w:customStyle="1" w:styleId="BodyText31">
    <w:name w:val="Body Text 31"/>
    <w:basedOn w:val="a"/>
    <w:pPr>
      <w:widowControl/>
      <w:jc w:val="both"/>
    </w:pPr>
    <w:rPr>
      <w:rFonts w:ascii="CST Gill Sans" w:hAnsi="CST Gill Sans" w:cs="Times New Roman"/>
      <w:kern w:val="0"/>
      <w:sz w:val="14"/>
      <w:szCs w:val="20"/>
      <w:lang w:val="en-GB" w:eastAsia="en-US"/>
    </w:rPr>
  </w:style>
  <w:style w:type="paragraph" w:customStyle="1" w:styleId="FrontTitle">
    <w:name w:val="Front Title"/>
    <w:basedOn w:val="a"/>
    <w:pPr>
      <w:widowControl/>
      <w:jc w:val="center"/>
    </w:pPr>
    <w:rPr>
      <w:rFonts w:ascii="Arial" w:hAnsi="Arial" w:cs="Times New Roman"/>
      <w:b/>
      <w:kern w:val="0"/>
      <w:sz w:val="48"/>
      <w:szCs w:val="20"/>
      <w:lang w:val="en-GB" w:eastAsia="en-US"/>
    </w:rPr>
  </w:style>
  <w:style w:type="paragraph" w:styleId="a9">
    <w:name w:val="header"/>
    <w:basedOn w:val="a"/>
    <w:pPr>
      <w:widowControl/>
      <w:tabs>
        <w:tab w:val="center" w:pos="4320"/>
        <w:tab w:val="right" w:pos="8640"/>
      </w:tabs>
      <w:jc w:val="both"/>
    </w:pPr>
    <w:rPr>
      <w:rFonts w:ascii="Arial" w:hAnsi="Arial" w:cs="Times New Roman"/>
      <w:kern w:val="0"/>
      <w:sz w:val="20"/>
      <w:szCs w:val="20"/>
      <w:lang w:val="en-GB" w:eastAsia="en-US"/>
    </w:rPr>
  </w:style>
  <w:style w:type="paragraph" w:customStyle="1" w:styleId="Bullet0">
    <w:name w:val="Bullet_0"/>
    <w:basedOn w:val="a"/>
    <w:pPr>
      <w:widowControl/>
      <w:jc w:val="both"/>
    </w:pPr>
    <w:rPr>
      <w:rFonts w:ascii="Arial" w:hAnsi="Arial" w:cs="Times New Roman"/>
      <w:kern w:val="0"/>
      <w:sz w:val="20"/>
      <w:szCs w:val="20"/>
      <w:lang w:val="en-GB" w:eastAsia="en-US"/>
    </w:rPr>
  </w:style>
  <w:style w:type="paragraph" w:customStyle="1" w:styleId="Bullet1">
    <w:name w:val="Bullet_1"/>
    <w:basedOn w:val="Bullet0"/>
    <w:pPr>
      <w:tabs>
        <w:tab w:val="left" w:pos="600"/>
      </w:tabs>
      <w:ind w:left="600"/>
    </w:pPr>
  </w:style>
  <w:style w:type="paragraph" w:customStyle="1" w:styleId="Bullet2">
    <w:name w:val="Bullet_2"/>
    <w:basedOn w:val="Indent2"/>
    <w:pPr>
      <w:tabs>
        <w:tab w:val="left" w:pos="30"/>
        <w:tab w:val="left" w:pos="840"/>
      </w:tabs>
      <w:ind w:left="840"/>
    </w:pPr>
  </w:style>
  <w:style w:type="paragraph" w:customStyle="1" w:styleId="Indent10">
    <w:name w:val="Indent_1"/>
    <w:basedOn w:val="NormalIndent1"/>
    <w:pPr>
      <w:tabs>
        <w:tab w:val="left" w:pos="851"/>
        <w:tab w:val="left" w:pos="1134"/>
        <w:tab w:val="left" w:pos="1418"/>
        <w:tab w:val="center" w:pos="4536"/>
        <w:tab w:val="right" w:pos="9072"/>
      </w:tabs>
      <w:ind w:left="567"/>
      <w:jc w:val="left"/>
    </w:pPr>
    <w:rPr>
      <w:lang w:val="en-US"/>
    </w:rPr>
  </w:style>
  <w:style w:type="paragraph" w:customStyle="1" w:styleId="11BodyText">
    <w:name w:val="11 BodyText"/>
    <w:basedOn w:val="a"/>
    <w:pPr>
      <w:widowControl/>
      <w:spacing w:after="220"/>
      <w:ind w:left="1298"/>
    </w:pPr>
    <w:rPr>
      <w:rFonts w:ascii="Arial" w:eastAsia="宋体" w:hAnsi="Arial" w:cs="Times New Roman"/>
      <w:kern w:val="0"/>
      <w:sz w:val="22"/>
      <w:szCs w:val="20"/>
      <w:lang w:eastAsia="en-US"/>
    </w:rPr>
  </w:style>
  <w:style w:type="paragraph" w:customStyle="1" w:styleId="normal-0">
    <w:name w:val="normal-0"/>
    <w:basedOn w:val="a"/>
    <w:pPr>
      <w:widowControl/>
      <w:tabs>
        <w:tab w:val="left" w:pos="1134"/>
      </w:tabs>
      <w:spacing w:before="40" w:after="40"/>
    </w:pPr>
    <w:rPr>
      <w:rFonts w:ascii="Arial" w:eastAsia="宋体" w:hAnsi="Arial" w:cs="Times New Roman"/>
      <w:kern w:val="0"/>
      <w:sz w:val="22"/>
      <w:szCs w:val="20"/>
      <w:lang w:eastAsia="en-US"/>
    </w:rPr>
  </w:style>
  <w:style w:type="paragraph" w:customStyle="1" w:styleId="00BodyText">
    <w:name w:val="00 BodyText"/>
    <w:basedOn w:val="a"/>
    <w:pPr>
      <w:widowControl/>
      <w:spacing w:after="220"/>
    </w:pPr>
    <w:rPr>
      <w:rFonts w:ascii="Arial" w:eastAsia="宋体" w:hAnsi="Arial" w:cs="Times New Roman"/>
      <w:kern w:val="0"/>
      <w:sz w:val="22"/>
      <w:szCs w:val="20"/>
      <w:lang w:eastAsia="en-US"/>
    </w:rPr>
  </w:style>
  <w:style w:type="paragraph" w:customStyle="1" w:styleId="paramono">
    <w:name w:val="para:mono"/>
    <w:basedOn w:val="a"/>
    <w:pPr>
      <w:keepLines/>
      <w:widowControl/>
      <w:tabs>
        <w:tab w:val="left" w:pos="1080"/>
        <w:tab w:val="left" w:pos="2160"/>
        <w:tab w:val="left" w:pos="3240"/>
        <w:tab w:val="left" w:pos="4321"/>
        <w:tab w:val="left" w:pos="5401"/>
        <w:tab w:val="left" w:pos="6481"/>
        <w:tab w:val="left" w:pos="7561"/>
        <w:tab w:val="left" w:pos="8641"/>
      </w:tabs>
      <w:spacing w:before="40" w:after="40"/>
    </w:pPr>
    <w:rPr>
      <w:rFonts w:ascii="Courier" w:eastAsia="宋体" w:hAnsi="Courier" w:cs="Times New Roman"/>
      <w:kern w:val="0"/>
      <w:sz w:val="20"/>
      <w:szCs w:val="20"/>
      <w:lang w:val="en-GB" w:eastAsia="en-US"/>
    </w:rPr>
  </w:style>
  <w:style w:type="paragraph" w:customStyle="1" w:styleId="Default">
    <w:name w:val="Default"/>
    <w:pPr>
      <w:suppressAutoHyphens/>
    </w:pPr>
    <w:rPr>
      <w:rFonts w:eastAsia="PMingLiU"/>
      <w:color w:val="000000"/>
      <w:sz w:val="24"/>
      <w:szCs w:val="24"/>
      <w:lang w:eastAsia="en-US"/>
    </w:rPr>
  </w:style>
  <w:style w:type="paragraph" w:customStyle="1" w:styleId="FrameContents">
    <w:name w:val="Frame Contents"/>
    <w:basedOn w:val="a"/>
  </w:style>
  <w:style w:type="paragraph" w:styleId="aa">
    <w:name w:val="Balloon Text"/>
    <w:basedOn w:val="a"/>
    <w:link w:val="Char"/>
    <w:rsid w:val="00FE26D9"/>
    <w:rPr>
      <w:sz w:val="18"/>
      <w:szCs w:val="18"/>
    </w:rPr>
  </w:style>
  <w:style w:type="character" w:customStyle="1" w:styleId="Char">
    <w:name w:val="批注框文本 Char"/>
    <w:link w:val="aa"/>
    <w:rsid w:val="00FE26D9"/>
    <w:rPr>
      <w:rFonts w:ascii="Calibri" w:eastAsia="PMingLiU" w:hAnsi="Calibri" w:cs="font327"/>
      <w:kern w:val="1"/>
      <w:sz w:val="18"/>
      <w:szCs w:val="18"/>
      <w:lang w:eastAsia="zh-TW"/>
    </w:rPr>
  </w:style>
  <w:style w:type="table" w:styleId="ab">
    <w:name w:val="Table Grid"/>
    <w:basedOn w:val="a1"/>
    <w:rsid w:val="001435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unhideWhenUsed/>
    <w:rsid w:val="00F93EFB"/>
    <w:pPr>
      <w:widowControl/>
      <w:spacing w:before="100" w:beforeAutospacing="1" w:after="100" w:afterAutospacing="1"/>
    </w:pPr>
    <w:rPr>
      <w:rFonts w:ascii="宋体" w:eastAsia="宋体" w:hAnsi="宋体" w:cs="宋体"/>
      <w:kern w:val="0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CA1F86-2635-403B-AE24-CDB0390D87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15</Pages>
  <Words>681</Words>
  <Characters>3885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 Wentao</dc:creator>
  <cp:lastModifiedBy>vOKMCU-PC</cp:lastModifiedBy>
  <cp:revision>746</cp:revision>
  <cp:lastPrinted>1900-12-31T16:00:00Z</cp:lastPrinted>
  <dcterms:created xsi:type="dcterms:W3CDTF">2017-11-08T09:17:00Z</dcterms:created>
  <dcterms:modified xsi:type="dcterms:W3CDTF">2017-11-30T17:23:00Z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